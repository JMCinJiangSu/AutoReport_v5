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C04CE" w14:textId="77777777" w:rsidR="00B26E38" w:rsidRDefault="005517E5">
      <w:pPr>
        <w:kinsoku w:val="0"/>
        <w:autoSpaceDE w:val="0"/>
        <w:autoSpaceDN w:val="0"/>
        <w:adjustRightInd w:val="0"/>
        <w:snapToGrid w:val="0"/>
        <w:jc w:val="center"/>
        <w:rPr>
          <w:rFonts w:ascii="Times New Roman" w:eastAsia="宋体" w:hAnsi="Times New Roman" w:cs="Times New Roman"/>
          <w:b/>
          <w:bCs/>
          <w:snapToGrid w:val="0"/>
          <w:kern w:val="0"/>
          <w:sz w:val="40"/>
          <w:szCs w:val="40"/>
        </w:rPr>
      </w:pPr>
      <w:bookmarkStart w:id="0" w:name="_Hlk150340521"/>
      <w:r>
        <w:rPr>
          <w:rFonts w:ascii="Times New Roman" w:eastAsia="宋体" w:hAnsi="Times New Roman" w:cs="Times New Roman" w:hint="eastAsia"/>
          <w:b/>
          <w:bCs/>
          <w:snapToGrid w:val="0"/>
          <w:kern w:val="0"/>
          <w:sz w:val="40"/>
          <w:szCs w:val="40"/>
        </w:rPr>
        <w:t>无锡市妇幼保健院</w:t>
      </w:r>
    </w:p>
    <w:p w14:paraId="20648B82" w14:textId="77777777" w:rsidR="00B26E38" w:rsidRDefault="005517E5">
      <w:pPr>
        <w:adjustRightInd w:val="0"/>
        <w:snapToGrid w:val="0"/>
        <w:jc w:val="center"/>
        <w:rPr>
          <w:rFonts w:ascii="Times New Roman" w:eastAsia="宋体" w:hAnsi="Times New Roman" w:cs="Times New Roman"/>
          <w:b/>
          <w:bCs/>
          <w:snapToGrid w:val="0"/>
          <w:kern w:val="0"/>
          <w:sz w:val="40"/>
          <w:szCs w:val="40"/>
        </w:rPr>
      </w:pPr>
      <w:r>
        <w:rPr>
          <w:rFonts w:ascii="Times New Roman" w:eastAsia="宋体" w:hAnsi="Times New Roman" w:cs="Times New Roman" w:hint="eastAsia"/>
          <w:b/>
          <w:bCs/>
          <w:snapToGrid w:val="0"/>
          <w:kern w:val="0"/>
          <w:sz w:val="40"/>
          <w:szCs w:val="40"/>
        </w:rPr>
        <w:t>江南大学附属妇产医院</w:t>
      </w:r>
    </w:p>
    <w:p w14:paraId="77945E40" w14:textId="77777777" w:rsidR="00B26E38" w:rsidRDefault="005517E5">
      <w:pPr>
        <w:adjustRightInd w:val="0"/>
        <w:snapToGrid w:val="0"/>
        <w:jc w:val="center"/>
        <w:rPr>
          <w:rFonts w:ascii="Times New Roman" w:eastAsia="宋体" w:hAnsi="Times New Roman" w:cs="Times New Roman"/>
          <w:b/>
          <w:bCs/>
          <w:snapToGrid w:val="0"/>
          <w:kern w:val="0"/>
          <w:sz w:val="40"/>
          <w:szCs w:val="40"/>
        </w:rPr>
      </w:pPr>
      <w:r>
        <w:rPr>
          <w:rFonts w:ascii="Times New Roman" w:eastAsia="宋体" w:hAnsi="Times New Roman" w:cs="Times New Roman"/>
          <w:b/>
          <w:bCs/>
          <w:snapToGrid w:val="0"/>
          <w:kern w:val="0"/>
          <w:sz w:val="40"/>
          <w:szCs w:val="40"/>
        </w:rPr>
        <w:t>分子诊断病理报告单</w:t>
      </w:r>
      <w:bookmarkEnd w:id="0"/>
    </w:p>
    <w:p w14:paraId="603DA8FF" w14:textId="77777777" w:rsidR="00B26E38" w:rsidRDefault="00B26E38">
      <w:pPr>
        <w:adjustRightInd w:val="0"/>
        <w:snapToGrid w:val="0"/>
        <w:jc w:val="center"/>
        <w:rPr>
          <w:rFonts w:ascii="Times New Roman" w:eastAsia="宋体" w:hAnsi="Times New Roman" w:cs="Times New Roman"/>
          <w:b/>
          <w:bCs/>
          <w:snapToGrid w:val="0"/>
          <w:kern w:val="0"/>
          <w:sz w:val="40"/>
          <w:szCs w:val="40"/>
        </w:rPr>
      </w:pPr>
    </w:p>
    <w:tbl>
      <w:tblPr>
        <w:tblW w:w="0" w:type="auto"/>
        <w:jc w:val="center"/>
        <w:tblBorders>
          <w:top w:val="single" w:sz="12" w:space="0" w:color="8EAADB"/>
          <w:left w:val="none" w:sz="6" w:space="0" w:color="auto"/>
          <w:bottom w:val="single" w:sz="12" w:space="0" w:color="8EAADB"/>
          <w:right w:val="none" w:sz="6" w:space="0" w:color="auto"/>
          <w:insideH w:val="outset" w:sz="6" w:space="0" w:color="auto"/>
          <w:insideV w:val="outset" w:sz="6" w:space="0" w:color="auto"/>
        </w:tblBorders>
        <w:tblLayout w:type="fixed"/>
        <w:tblLook w:val="04A0" w:firstRow="1" w:lastRow="0" w:firstColumn="1" w:lastColumn="0" w:noHBand="0" w:noVBand="1"/>
      </w:tblPr>
      <w:tblGrid>
        <w:gridCol w:w="1985"/>
        <w:gridCol w:w="1897"/>
        <w:gridCol w:w="1430"/>
        <w:gridCol w:w="2343"/>
        <w:gridCol w:w="2811"/>
      </w:tblGrid>
      <w:tr w:rsidR="00B26E38" w14:paraId="15DF87E5" w14:textId="77777777" w:rsidTr="00B37D9D">
        <w:trPr>
          <w:trHeight w:val="638"/>
          <w:jc w:val="center"/>
        </w:trPr>
        <w:tc>
          <w:tcPr>
            <w:tcW w:w="1985" w:type="dxa"/>
            <w:tcBorders>
              <w:top w:val="single" w:sz="4" w:space="0" w:color="auto"/>
              <w:left w:val="nil"/>
              <w:bottom w:val="nil"/>
              <w:right w:val="nil"/>
            </w:tcBorders>
            <w:vAlign w:val="center"/>
          </w:tcPr>
          <w:p w14:paraId="5D851F85" w14:textId="61ED0AC7" w:rsidR="00B26E38" w:rsidRDefault="005517E5">
            <w:pPr>
              <w:adjustRightInd w:val="0"/>
              <w:snapToGrid w:val="0"/>
              <w:spacing w:line="273" w:lineRule="auto"/>
              <w:rPr>
                <w:rFonts w:ascii="Times New Roman" w:eastAsiaTheme="minorEastAsia" w:hAnsi="Times New Roman" w:cs="Times New Roman"/>
                <w:b/>
                <w:szCs w:val="21"/>
              </w:rPr>
            </w:pPr>
            <w:r>
              <w:rPr>
                <w:rFonts w:ascii="Times New Roman" w:eastAsiaTheme="minorEastAsia" w:hAnsi="Times New Roman" w:cs="Times New Roman"/>
                <w:b/>
                <w:szCs w:val="21"/>
              </w:rPr>
              <w:t>姓名：</w:t>
            </w:r>
            <w:r w:rsidR="00B37D9D" w:rsidRPr="00B37D9D">
              <w:rPr>
                <w:rFonts w:ascii="Times New Roman" w:eastAsiaTheme="minorEastAsia" w:hAnsi="Times New Roman" w:cs="Times New Roman"/>
                <w:bCs/>
                <w:szCs w:val="21"/>
              </w:rPr>
              <w:t>{{</w:t>
            </w:r>
            <w:proofErr w:type="spellStart"/>
            <w:proofErr w:type="gramStart"/>
            <w:r w:rsidR="00B37D9D" w:rsidRPr="00B37D9D">
              <w:rPr>
                <w:rFonts w:ascii="Times New Roman" w:eastAsiaTheme="minorEastAsia" w:hAnsi="Times New Roman" w:cs="Times New Roman"/>
                <w:bCs/>
                <w:szCs w:val="21"/>
              </w:rPr>
              <w:t>sample.patient</w:t>
            </w:r>
            <w:proofErr w:type="gramEnd"/>
            <w:r w:rsidR="00B37D9D" w:rsidRPr="00B37D9D">
              <w:rPr>
                <w:rFonts w:ascii="Times New Roman" w:eastAsiaTheme="minorEastAsia" w:hAnsi="Times New Roman" w:cs="Times New Roman"/>
                <w:bCs/>
                <w:szCs w:val="21"/>
              </w:rPr>
              <w:t>_name</w:t>
            </w:r>
            <w:proofErr w:type="spellEnd"/>
            <w:r w:rsidR="00B37D9D" w:rsidRPr="00B37D9D">
              <w:rPr>
                <w:rFonts w:ascii="Times New Roman" w:eastAsiaTheme="minorEastAsia" w:hAnsi="Times New Roman" w:cs="Times New Roman"/>
                <w:bCs/>
                <w:szCs w:val="21"/>
              </w:rPr>
              <w:t>}}</w:t>
            </w:r>
          </w:p>
        </w:tc>
        <w:tc>
          <w:tcPr>
            <w:tcW w:w="1897" w:type="dxa"/>
            <w:tcBorders>
              <w:top w:val="single" w:sz="4" w:space="0" w:color="auto"/>
              <w:left w:val="nil"/>
              <w:bottom w:val="nil"/>
              <w:right w:val="nil"/>
            </w:tcBorders>
            <w:vAlign w:val="center"/>
          </w:tcPr>
          <w:p w14:paraId="1C517200" w14:textId="1FF2B6AD" w:rsidR="00B26E38" w:rsidRDefault="005517E5">
            <w:pPr>
              <w:adjustRightInd w:val="0"/>
              <w:snapToGrid w:val="0"/>
              <w:spacing w:line="273" w:lineRule="auto"/>
              <w:rPr>
                <w:rFonts w:ascii="Times New Roman" w:eastAsiaTheme="minorEastAsia" w:hAnsi="Times New Roman" w:cs="Times New Roman"/>
                <w:szCs w:val="21"/>
              </w:rPr>
            </w:pPr>
            <w:r>
              <w:rPr>
                <w:rFonts w:ascii="Times New Roman" w:eastAsiaTheme="minorEastAsia" w:hAnsi="Times New Roman" w:cs="Times New Roman"/>
                <w:b/>
                <w:szCs w:val="21"/>
              </w:rPr>
              <w:t>性别：</w:t>
            </w:r>
            <w:r w:rsidR="00B37D9D" w:rsidRPr="00B37D9D">
              <w:rPr>
                <w:rFonts w:ascii="Times New Roman" w:eastAsiaTheme="minorEastAsia" w:hAnsi="Times New Roman" w:cs="Times New Roman"/>
                <w:bCs/>
                <w:szCs w:val="21"/>
              </w:rPr>
              <w:t>{{</w:t>
            </w:r>
            <w:proofErr w:type="spellStart"/>
            <w:proofErr w:type="gramStart"/>
            <w:r w:rsidR="00B37D9D" w:rsidRPr="00B37D9D">
              <w:rPr>
                <w:rFonts w:ascii="Times New Roman" w:eastAsiaTheme="minorEastAsia" w:hAnsi="Times New Roman" w:cs="Times New Roman"/>
                <w:bCs/>
                <w:szCs w:val="21"/>
              </w:rPr>
              <w:t>sample.gender</w:t>
            </w:r>
            <w:proofErr w:type="spellEnd"/>
            <w:proofErr w:type="gramEnd"/>
            <w:r w:rsidR="00B37D9D" w:rsidRPr="00B37D9D">
              <w:rPr>
                <w:rFonts w:ascii="Times New Roman" w:eastAsiaTheme="minorEastAsia" w:hAnsi="Times New Roman" w:cs="Times New Roman"/>
                <w:bCs/>
                <w:szCs w:val="21"/>
              </w:rPr>
              <w:t>}}</w:t>
            </w:r>
          </w:p>
        </w:tc>
        <w:tc>
          <w:tcPr>
            <w:tcW w:w="1430" w:type="dxa"/>
            <w:tcBorders>
              <w:top w:val="single" w:sz="4" w:space="0" w:color="auto"/>
              <w:left w:val="nil"/>
              <w:bottom w:val="nil"/>
              <w:right w:val="nil"/>
            </w:tcBorders>
            <w:vAlign w:val="center"/>
          </w:tcPr>
          <w:p w14:paraId="3324D9C0" w14:textId="39E89302" w:rsidR="00B26E38" w:rsidRDefault="005517E5">
            <w:pPr>
              <w:adjustRightInd w:val="0"/>
              <w:snapToGrid w:val="0"/>
              <w:spacing w:line="273" w:lineRule="auto"/>
              <w:rPr>
                <w:rFonts w:ascii="Times New Roman" w:eastAsiaTheme="minorEastAsia" w:hAnsi="Times New Roman" w:cs="Times New Roman"/>
                <w:szCs w:val="21"/>
              </w:rPr>
            </w:pPr>
            <w:r>
              <w:rPr>
                <w:rFonts w:ascii="Times New Roman" w:eastAsiaTheme="minorEastAsia" w:hAnsi="Times New Roman" w:cs="Times New Roman"/>
                <w:b/>
                <w:szCs w:val="21"/>
              </w:rPr>
              <w:t>年龄：</w:t>
            </w:r>
            <w:r w:rsidR="00B37D9D" w:rsidRPr="00B37D9D">
              <w:rPr>
                <w:rFonts w:ascii="Times New Roman" w:eastAsiaTheme="minorEastAsia" w:hAnsi="Times New Roman" w:cs="Times New Roman"/>
                <w:bCs/>
                <w:szCs w:val="21"/>
              </w:rPr>
              <w:t>{{</w:t>
            </w:r>
            <w:proofErr w:type="spellStart"/>
            <w:r w:rsidR="00B37D9D" w:rsidRPr="00B37D9D">
              <w:rPr>
                <w:rFonts w:ascii="Times New Roman" w:eastAsiaTheme="minorEastAsia" w:hAnsi="Times New Roman" w:cs="Times New Roman"/>
                <w:bCs/>
                <w:szCs w:val="21"/>
              </w:rPr>
              <w:t>sample.age</w:t>
            </w:r>
            <w:proofErr w:type="spellEnd"/>
            <w:r w:rsidR="00B37D9D" w:rsidRPr="00B37D9D">
              <w:rPr>
                <w:rFonts w:ascii="Times New Roman" w:eastAsiaTheme="minorEastAsia" w:hAnsi="Times New Roman" w:cs="Times New Roman"/>
                <w:bCs/>
                <w:szCs w:val="21"/>
              </w:rPr>
              <w:t>}}</w:t>
            </w:r>
          </w:p>
        </w:tc>
        <w:tc>
          <w:tcPr>
            <w:tcW w:w="2343" w:type="dxa"/>
            <w:tcBorders>
              <w:top w:val="single" w:sz="4" w:space="0" w:color="auto"/>
              <w:left w:val="nil"/>
              <w:bottom w:val="nil"/>
              <w:right w:val="nil"/>
            </w:tcBorders>
            <w:vAlign w:val="center"/>
          </w:tcPr>
          <w:p w14:paraId="16FE5173" w14:textId="3D0330CA" w:rsidR="00B26E38" w:rsidRDefault="005517E5">
            <w:pPr>
              <w:adjustRightInd w:val="0"/>
              <w:snapToGrid w:val="0"/>
              <w:spacing w:line="273" w:lineRule="auto"/>
              <w:rPr>
                <w:rFonts w:ascii="Times New Roman" w:eastAsiaTheme="minorEastAsia" w:hAnsi="Times New Roman" w:cs="Times New Roman"/>
                <w:sz w:val="16"/>
                <w:szCs w:val="16"/>
                <w:shd w:val="clear" w:color="auto" w:fill="FFFFFF"/>
              </w:rPr>
            </w:pPr>
            <w:r>
              <w:rPr>
                <w:rFonts w:ascii="Times New Roman" w:eastAsiaTheme="minorEastAsia" w:hAnsi="Times New Roman" w:cs="Times New Roman"/>
                <w:b/>
                <w:szCs w:val="21"/>
              </w:rPr>
              <w:t>门诊</w:t>
            </w:r>
            <w:r>
              <w:rPr>
                <w:rFonts w:ascii="Times New Roman" w:eastAsiaTheme="minorEastAsia" w:hAnsi="Times New Roman" w:cs="Times New Roman"/>
                <w:b/>
                <w:szCs w:val="21"/>
              </w:rPr>
              <w:t>/</w:t>
            </w:r>
            <w:r>
              <w:rPr>
                <w:rFonts w:ascii="Times New Roman" w:eastAsiaTheme="minorEastAsia" w:hAnsi="Times New Roman" w:cs="Times New Roman"/>
                <w:b/>
                <w:szCs w:val="21"/>
              </w:rPr>
              <w:t>住院号：</w:t>
            </w:r>
            <w:r w:rsidR="00B37D9D" w:rsidRPr="00B37D9D">
              <w:rPr>
                <w:rFonts w:ascii="Times New Roman" w:eastAsiaTheme="minorEastAsia" w:hAnsi="Times New Roman" w:cs="Times New Roman"/>
                <w:bCs/>
                <w:szCs w:val="21"/>
              </w:rPr>
              <w:t>{{</w:t>
            </w:r>
            <w:proofErr w:type="spellStart"/>
            <w:proofErr w:type="gramStart"/>
            <w:r w:rsidR="00B37D9D" w:rsidRPr="00B37D9D">
              <w:rPr>
                <w:rFonts w:ascii="Times New Roman" w:eastAsiaTheme="minorEastAsia" w:hAnsi="Times New Roman" w:cs="Times New Roman"/>
                <w:bCs/>
                <w:szCs w:val="21"/>
              </w:rPr>
              <w:t>sample.outpatient</w:t>
            </w:r>
            <w:proofErr w:type="gramEnd"/>
            <w:r w:rsidR="00B37D9D" w:rsidRPr="00B37D9D">
              <w:rPr>
                <w:rFonts w:ascii="Times New Roman" w:eastAsiaTheme="minorEastAsia" w:hAnsi="Times New Roman" w:cs="Times New Roman"/>
                <w:bCs/>
                <w:szCs w:val="21"/>
              </w:rPr>
              <w:t>_hospitalization_no</w:t>
            </w:r>
            <w:proofErr w:type="spellEnd"/>
            <w:r w:rsidR="00B37D9D" w:rsidRPr="00B37D9D">
              <w:rPr>
                <w:rFonts w:ascii="Times New Roman" w:eastAsiaTheme="minorEastAsia" w:hAnsi="Times New Roman" w:cs="Times New Roman"/>
                <w:bCs/>
                <w:szCs w:val="21"/>
              </w:rPr>
              <w:t>}}</w:t>
            </w:r>
          </w:p>
        </w:tc>
        <w:tc>
          <w:tcPr>
            <w:tcW w:w="2811" w:type="dxa"/>
            <w:tcBorders>
              <w:top w:val="single" w:sz="4" w:space="0" w:color="auto"/>
              <w:left w:val="nil"/>
              <w:bottom w:val="nil"/>
              <w:right w:val="nil"/>
            </w:tcBorders>
            <w:vAlign w:val="center"/>
          </w:tcPr>
          <w:p w14:paraId="78B3256C" w14:textId="16C21F80" w:rsidR="00B26E38" w:rsidRDefault="005517E5">
            <w:pPr>
              <w:adjustRightInd w:val="0"/>
              <w:snapToGrid w:val="0"/>
              <w:spacing w:line="273" w:lineRule="auto"/>
              <w:rPr>
                <w:rFonts w:ascii="Times New Roman" w:eastAsiaTheme="minorEastAsia" w:hAnsi="Times New Roman" w:cs="Times New Roman"/>
                <w:sz w:val="16"/>
                <w:szCs w:val="16"/>
                <w:shd w:val="clear" w:color="auto" w:fill="FFFFFF"/>
              </w:rPr>
            </w:pPr>
            <w:r>
              <w:rPr>
                <w:rFonts w:ascii="Times New Roman" w:eastAsiaTheme="minorEastAsia" w:hAnsi="Times New Roman" w:cs="Times New Roman"/>
                <w:b/>
                <w:szCs w:val="21"/>
              </w:rPr>
              <w:t>分子病理号：</w:t>
            </w:r>
            <w:r w:rsidR="00B37D9D" w:rsidRPr="00B37D9D">
              <w:rPr>
                <w:rFonts w:ascii="Times New Roman" w:eastAsiaTheme="minorEastAsia" w:hAnsi="Times New Roman" w:cs="Times New Roman"/>
                <w:bCs/>
                <w:szCs w:val="21"/>
              </w:rPr>
              <w:t>{{</w:t>
            </w:r>
            <w:proofErr w:type="spellStart"/>
            <w:r w:rsidR="00B37D9D" w:rsidRPr="00B37D9D">
              <w:rPr>
                <w:rFonts w:ascii="Times New Roman" w:eastAsiaTheme="minorEastAsia" w:hAnsi="Times New Roman" w:cs="Times New Roman"/>
                <w:bCs/>
                <w:szCs w:val="21"/>
              </w:rPr>
              <w:t>sample.mol_pathological_id</w:t>
            </w:r>
            <w:proofErr w:type="spellEnd"/>
            <w:r w:rsidR="00B37D9D" w:rsidRPr="00B37D9D">
              <w:rPr>
                <w:rFonts w:ascii="Times New Roman" w:eastAsiaTheme="minorEastAsia" w:hAnsi="Times New Roman" w:cs="Times New Roman"/>
                <w:bCs/>
                <w:szCs w:val="21"/>
              </w:rPr>
              <w:t>}}</w:t>
            </w:r>
          </w:p>
        </w:tc>
      </w:tr>
      <w:tr w:rsidR="00B26E38" w14:paraId="4F2920FC" w14:textId="77777777" w:rsidTr="00B37D9D">
        <w:trPr>
          <w:trHeight w:val="566"/>
          <w:jc w:val="center"/>
        </w:trPr>
        <w:tc>
          <w:tcPr>
            <w:tcW w:w="1985" w:type="dxa"/>
            <w:tcBorders>
              <w:top w:val="nil"/>
              <w:left w:val="nil"/>
              <w:bottom w:val="single" w:sz="4" w:space="0" w:color="auto"/>
              <w:right w:val="nil"/>
            </w:tcBorders>
            <w:vAlign w:val="center"/>
          </w:tcPr>
          <w:p w14:paraId="2874A749" w14:textId="601E45F5" w:rsidR="00B26E38" w:rsidRDefault="005517E5">
            <w:pPr>
              <w:adjustRightInd w:val="0"/>
              <w:snapToGrid w:val="0"/>
              <w:spacing w:line="273" w:lineRule="auto"/>
              <w:rPr>
                <w:rFonts w:ascii="Times New Roman" w:eastAsiaTheme="minorEastAsia" w:hAnsi="Times New Roman" w:cs="Times New Roman"/>
                <w:b/>
                <w:szCs w:val="21"/>
              </w:rPr>
            </w:pPr>
            <w:r>
              <w:rPr>
                <w:rFonts w:ascii="Times New Roman" w:eastAsiaTheme="minorEastAsia" w:hAnsi="Times New Roman" w:cs="Times New Roman"/>
                <w:b/>
                <w:szCs w:val="21"/>
              </w:rPr>
              <w:t>送检科室：</w:t>
            </w:r>
            <w:r w:rsidR="00B37D9D" w:rsidRPr="00B37D9D">
              <w:rPr>
                <w:rFonts w:ascii="Times New Roman" w:eastAsiaTheme="minorEastAsia" w:hAnsi="Times New Roman" w:cs="Times New Roman"/>
                <w:bCs/>
                <w:szCs w:val="21"/>
              </w:rPr>
              <w:t>{{</w:t>
            </w:r>
            <w:proofErr w:type="spellStart"/>
            <w:proofErr w:type="gramStart"/>
            <w:r w:rsidR="00B37D9D" w:rsidRPr="00B37D9D">
              <w:rPr>
                <w:rFonts w:ascii="Times New Roman" w:eastAsiaTheme="minorEastAsia" w:hAnsi="Times New Roman" w:cs="Times New Roman"/>
                <w:bCs/>
                <w:szCs w:val="21"/>
              </w:rPr>
              <w:t>sample.hosp</w:t>
            </w:r>
            <w:proofErr w:type="gramEnd"/>
            <w:r w:rsidR="00B37D9D" w:rsidRPr="00B37D9D">
              <w:rPr>
                <w:rFonts w:ascii="Times New Roman" w:eastAsiaTheme="minorEastAsia" w:hAnsi="Times New Roman" w:cs="Times New Roman"/>
                <w:bCs/>
                <w:szCs w:val="21"/>
              </w:rPr>
              <w:t>_depart</w:t>
            </w:r>
            <w:proofErr w:type="spellEnd"/>
            <w:r w:rsidR="00B37D9D" w:rsidRPr="00B37D9D">
              <w:rPr>
                <w:rFonts w:ascii="Times New Roman" w:eastAsiaTheme="minorEastAsia" w:hAnsi="Times New Roman" w:cs="Times New Roman"/>
                <w:bCs/>
                <w:szCs w:val="21"/>
              </w:rPr>
              <w:t>}}</w:t>
            </w:r>
          </w:p>
        </w:tc>
        <w:tc>
          <w:tcPr>
            <w:tcW w:w="1897" w:type="dxa"/>
            <w:tcBorders>
              <w:top w:val="nil"/>
              <w:left w:val="nil"/>
              <w:bottom w:val="single" w:sz="4" w:space="0" w:color="auto"/>
              <w:right w:val="nil"/>
            </w:tcBorders>
            <w:vAlign w:val="center"/>
          </w:tcPr>
          <w:p w14:paraId="55036532" w14:textId="2A64CF79" w:rsidR="00B26E38" w:rsidRDefault="005517E5">
            <w:pPr>
              <w:adjustRightInd w:val="0"/>
              <w:snapToGrid w:val="0"/>
              <w:spacing w:line="273" w:lineRule="auto"/>
              <w:rPr>
                <w:rFonts w:ascii="Times New Roman" w:eastAsiaTheme="minorEastAsia" w:hAnsi="Times New Roman" w:cs="Times New Roman"/>
                <w:b/>
                <w:szCs w:val="21"/>
              </w:rPr>
            </w:pPr>
            <w:r>
              <w:rPr>
                <w:rFonts w:ascii="Times New Roman" w:eastAsiaTheme="minorEastAsia" w:hAnsi="Times New Roman" w:cs="Times New Roman"/>
                <w:b/>
                <w:szCs w:val="21"/>
              </w:rPr>
              <w:t>送检医师：</w:t>
            </w:r>
            <w:r w:rsidR="00B37D9D" w:rsidRPr="00B37D9D">
              <w:rPr>
                <w:rFonts w:ascii="Times New Roman" w:eastAsiaTheme="minorEastAsia" w:hAnsi="Times New Roman" w:cs="Times New Roman"/>
                <w:bCs/>
                <w:szCs w:val="21"/>
              </w:rPr>
              <w:t>{{</w:t>
            </w:r>
            <w:proofErr w:type="spellStart"/>
            <w:proofErr w:type="gramStart"/>
            <w:r w:rsidR="00B37D9D" w:rsidRPr="00B37D9D">
              <w:rPr>
                <w:rFonts w:ascii="Times New Roman" w:eastAsiaTheme="minorEastAsia" w:hAnsi="Times New Roman" w:cs="Times New Roman"/>
                <w:bCs/>
                <w:szCs w:val="21"/>
              </w:rPr>
              <w:t>sample.submission</w:t>
            </w:r>
            <w:proofErr w:type="gramEnd"/>
            <w:r w:rsidR="00B37D9D" w:rsidRPr="00B37D9D">
              <w:rPr>
                <w:rFonts w:ascii="Times New Roman" w:eastAsiaTheme="minorEastAsia" w:hAnsi="Times New Roman" w:cs="Times New Roman"/>
                <w:bCs/>
                <w:szCs w:val="21"/>
              </w:rPr>
              <w:t>_doctor</w:t>
            </w:r>
            <w:proofErr w:type="spellEnd"/>
            <w:r w:rsidR="00B37D9D" w:rsidRPr="00B37D9D">
              <w:rPr>
                <w:rFonts w:ascii="Times New Roman" w:eastAsiaTheme="minorEastAsia" w:hAnsi="Times New Roman" w:cs="Times New Roman"/>
                <w:bCs/>
                <w:szCs w:val="21"/>
              </w:rPr>
              <w:t>}}</w:t>
            </w:r>
          </w:p>
        </w:tc>
        <w:tc>
          <w:tcPr>
            <w:tcW w:w="1430" w:type="dxa"/>
            <w:tcBorders>
              <w:top w:val="nil"/>
              <w:left w:val="nil"/>
              <w:bottom w:val="single" w:sz="4" w:space="0" w:color="auto"/>
              <w:right w:val="nil"/>
            </w:tcBorders>
            <w:vAlign w:val="center"/>
          </w:tcPr>
          <w:p w14:paraId="1B543144" w14:textId="026F8AC9" w:rsidR="00B26E38" w:rsidRDefault="005517E5">
            <w:pPr>
              <w:adjustRightInd w:val="0"/>
              <w:snapToGrid w:val="0"/>
              <w:spacing w:line="273" w:lineRule="auto"/>
              <w:rPr>
                <w:rFonts w:ascii="Times New Roman" w:eastAsiaTheme="minorEastAsia" w:hAnsi="Times New Roman" w:cs="Times New Roman"/>
                <w:b/>
                <w:szCs w:val="21"/>
              </w:rPr>
            </w:pPr>
            <w:r>
              <w:rPr>
                <w:rFonts w:ascii="Times New Roman" w:eastAsiaTheme="minorEastAsia" w:hAnsi="Times New Roman" w:cs="Times New Roman"/>
                <w:b/>
                <w:szCs w:val="21"/>
              </w:rPr>
              <w:t>病区：</w:t>
            </w:r>
            <w:r w:rsidR="00B37D9D" w:rsidRPr="00B37D9D">
              <w:rPr>
                <w:rFonts w:ascii="Times New Roman" w:eastAsiaTheme="minorEastAsia" w:hAnsi="Times New Roman" w:cs="Times New Roman"/>
                <w:bCs/>
                <w:szCs w:val="21"/>
              </w:rPr>
              <w:t>{{</w:t>
            </w:r>
            <w:proofErr w:type="spellStart"/>
            <w:proofErr w:type="gramStart"/>
            <w:r w:rsidR="00B37D9D" w:rsidRPr="00B37D9D">
              <w:rPr>
                <w:rFonts w:ascii="Times New Roman" w:eastAsiaTheme="minorEastAsia" w:hAnsi="Times New Roman" w:cs="Times New Roman"/>
                <w:bCs/>
                <w:szCs w:val="21"/>
              </w:rPr>
              <w:t>sample.disease</w:t>
            </w:r>
            <w:proofErr w:type="gramEnd"/>
            <w:r w:rsidR="00B37D9D" w:rsidRPr="00B37D9D">
              <w:rPr>
                <w:rFonts w:ascii="Times New Roman" w:eastAsiaTheme="minorEastAsia" w:hAnsi="Times New Roman" w:cs="Times New Roman"/>
                <w:bCs/>
                <w:szCs w:val="21"/>
              </w:rPr>
              <w:t>_area</w:t>
            </w:r>
            <w:proofErr w:type="spellEnd"/>
            <w:r w:rsidR="00B37D9D" w:rsidRPr="00B37D9D">
              <w:rPr>
                <w:rFonts w:ascii="Times New Roman" w:eastAsiaTheme="minorEastAsia" w:hAnsi="Times New Roman" w:cs="Times New Roman"/>
                <w:bCs/>
                <w:szCs w:val="21"/>
              </w:rPr>
              <w:t>}}</w:t>
            </w:r>
          </w:p>
        </w:tc>
        <w:tc>
          <w:tcPr>
            <w:tcW w:w="2343" w:type="dxa"/>
            <w:tcBorders>
              <w:top w:val="nil"/>
              <w:left w:val="nil"/>
              <w:bottom w:val="single" w:sz="4" w:space="0" w:color="auto"/>
              <w:right w:val="nil"/>
            </w:tcBorders>
            <w:vAlign w:val="center"/>
          </w:tcPr>
          <w:p w14:paraId="265E4930" w14:textId="32327513" w:rsidR="00B26E38" w:rsidRDefault="005517E5">
            <w:pPr>
              <w:adjustRightInd w:val="0"/>
              <w:snapToGrid w:val="0"/>
              <w:spacing w:line="273" w:lineRule="auto"/>
              <w:rPr>
                <w:rFonts w:ascii="Times New Roman" w:eastAsiaTheme="minorEastAsia" w:hAnsi="Times New Roman" w:cs="Times New Roman"/>
                <w:b/>
                <w:szCs w:val="21"/>
              </w:rPr>
            </w:pPr>
            <w:r>
              <w:rPr>
                <w:rFonts w:ascii="Times New Roman" w:eastAsiaTheme="minorEastAsia" w:hAnsi="Times New Roman" w:cs="Times New Roman"/>
                <w:b/>
                <w:szCs w:val="21"/>
              </w:rPr>
              <w:t>床号：</w:t>
            </w:r>
            <w:r w:rsidR="00B37D9D" w:rsidRPr="00B37D9D">
              <w:rPr>
                <w:rFonts w:ascii="Times New Roman" w:eastAsiaTheme="minorEastAsia" w:hAnsi="Times New Roman" w:cs="Times New Roman"/>
                <w:bCs/>
                <w:szCs w:val="21"/>
              </w:rPr>
              <w:t>{{</w:t>
            </w:r>
            <w:proofErr w:type="spellStart"/>
            <w:r w:rsidR="00B37D9D" w:rsidRPr="00B37D9D">
              <w:rPr>
                <w:rFonts w:ascii="Times New Roman" w:eastAsiaTheme="minorEastAsia" w:hAnsi="Times New Roman" w:cs="Times New Roman"/>
                <w:bCs/>
                <w:szCs w:val="21"/>
              </w:rPr>
              <w:t>sample.bed_number</w:t>
            </w:r>
            <w:proofErr w:type="spellEnd"/>
            <w:r w:rsidR="00B37D9D" w:rsidRPr="00B37D9D">
              <w:rPr>
                <w:rFonts w:ascii="Times New Roman" w:eastAsiaTheme="minorEastAsia" w:hAnsi="Times New Roman" w:cs="Times New Roman"/>
                <w:bCs/>
                <w:szCs w:val="21"/>
              </w:rPr>
              <w:t>}}</w:t>
            </w:r>
          </w:p>
        </w:tc>
        <w:tc>
          <w:tcPr>
            <w:tcW w:w="2811" w:type="dxa"/>
            <w:tcBorders>
              <w:top w:val="nil"/>
              <w:left w:val="nil"/>
              <w:bottom w:val="single" w:sz="4" w:space="0" w:color="auto"/>
              <w:right w:val="nil"/>
            </w:tcBorders>
            <w:vAlign w:val="center"/>
          </w:tcPr>
          <w:p w14:paraId="67A8617A" w14:textId="54C239A9" w:rsidR="00B26E38" w:rsidRDefault="005517E5">
            <w:pPr>
              <w:adjustRightInd w:val="0"/>
              <w:snapToGrid w:val="0"/>
              <w:spacing w:line="273" w:lineRule="auto"/>
              <w:rPr>
                <w:rFonts w:ascii="Times New Roman" w:eastAsiaTheme="minorEastAsia" w:hAnsi="Times New Roman" w:cs="Times New Roman"/>
                <w:b/>
                <w:szCs w:val="21"/>
              </w:rPr>
            </w:pPr>
            <w:r>
              <w:rPr>
                <w:rFonts w:ascii="Times New Roman" w:eastAsiaTheme="minorEastAsia" w:hAnsi="Times New Roman" w:cs="Times New Roman"/>
                <w:b/>
                <w:szCs w:val="21"/>
              </w:rPr>
              <w:t>电话号码：</w:t>
            </w:r>
            <w:r w:rsidR="00B37D9D" w:rsidRPr="00B37D9D">
              <w:rPr>
                <w:rFonts w:ascii="Times New Roman" w:eastAsiaTheme="minorEastAsia" w:hAnsi="Times New Roman" w:cs="Times New Roman"/>
                <w:bCs/>
                <w:szCs w:val="21"/>
              </w:rPr>
              <w:t>{{</w:t>
            </w:r>
            <w:proofErr w:type="spellStart"/>
            <w:proofErr w:type="gramStart"/>
            <w:r w:rsidR="00B37D9D" w:rsidRPr="00B37D9D">
              <w:rPr>
                <w:rFonts w:ascii="Times New Roman" w:eastAsiaTheme="minorEastAsia" w:hAnsi="Times New Roman" w:cs="Times New Roman"/>
                <w:bCs/>
                <w:szCs w:val="21"/>
              </w:rPr>
              <w:t>sample.patient</w:t>
            </w:r>
            <w:proofErr w:type="gramEnd"/>
            <w:r w:rsidR="00B37D9D" w:rsidRPr="00B37D9D">
              <w:rPr>
                <w:rFonts w:ascii="Times New Roman" w:eastAsiaTheme="minorEastAsia" w:hAnsi="Times New Roman" w:cs="Times New Roman"/>
                <w:bCs/>
                <w:szCs w:val="21"/>
              </w:rPr>
              <w:t>_phonenumber</w:t>
            </w:r>
            <w:proofErr w:type="spellEnd"/>
            <w:r w:rsidR="00B37D9D" w:rsidRPr="00B37D9D">
              <w:rPr>
                <w:rFonts w:ascii="Times New Roman" w:eastAsiaTheme="minorEastAsia" w:hAnsi="Times New Roman" w:cs="Times New Roman"/>
                <w:bCs/>
                <w:szCs w:val="21"/>
              </w:rPr>
              <w:t>}}</w:t>
            </w:r>
          </w:p>
        </w:tc>
      </w:tr>
      <w:tr w:rsidR="00B26E38" w14:paraId="54A709D7" w14:textId="77777777" w:rsidTr="00B37D9D">
        <w:trPr>
          <w:trHeight w:val="428"/>
          <w:jc w:val="center"/>
        </w:trPr>
        <w:tc>
          <w:tcPr>
            <w:tcW w:w="3882" w:type="dxa"/>
            <w:gridSpan w:val="2"/>
            <w:tcBorders>
              <w:top w:val="single" w:sz="4" w:space="0" w:color="auto"/>
              <w:left w:val="nil"/>
              <w:bottom w:val="nil"/>
              <w:right w:val="nil"/>
            </w:tcBorders>
            <w:vAlign w:val="center"/>
          </w:tcPr>
          <w:p w14:paraId="759CDF5D" w14:textId="0802EAFC" w:rsidR="00B26E38" w:rsidRDefault="005517E5">
            <w:pPr>
              <w:adjustRightInd w:val="0"/>
              <w:snapToGrid w:val="0"/>
              <w:spacing w:line="273" w:lineRule="auto"/>
              <w:rPr>
                <w:rFonts w:ascii="Times New Roman" w:eastAsiaTheme="minorEastAsia" w:hAnsi="Times New Roman" w:cs="Times New Roman"/>
                <w:b/>
                <w:szCs w:val="21"/>
              </w:rPr>
            </w:pPr>
            <w:r>
              <w:rPr>
                <w:rFonts w:ascii="Times New Roman" w:eastAsiaTheme="minorEastAsia" w:hAnsi="Times New Roman" w:cs="Times New Roman"/>
                <w:b/>
                <w:szCs w:val="21"/>
              </w:rPr>
              <w:t>样本采集日期：</w:t>
            </w:r>
            <w:r w:rsidR="00B37D9D" w:rsidRPr="00B37D9D">
              <w:rPr>
                <w:rFonts w:ascii="Times New Roman" w:eastAsiaTheme="minorEastAsia" w:hAnsi="Times New Roman" w:cs="Times New Roman"/>
                <w:bCs/>
                <w:szCs w:val="21"/>
              </w:rPr>
              <w:t>{{</w:t>
            </w:r>
            <w:proofErr w:type="spellStart"/>
            <w:proofErr w:type="gramStart"/>
            <w:r w:rsidR="00B37D9D" w:rsidRPr="00B37D9D">
              <w:rPr>
                <w:rFonts w:ascii="Times New Roman" w:eastAsiaTheme="minorEastAsia" w:hAnsi="Times New Roman" w:cs="Times New Roman"/>
                <w:bCs/>
                <w:szCs w:val="21"/>
              </w:rPr>
              <w:t>sample</w:t>
            </w:r>
            <w:r w:rsidR="001979C8">
              <w:rPr>
                <w:rFonts w:ascii="Times New Roman" w:eastAsiaTheme="minorEastAsia" w:hAnsi="Times New Roman" w:cs="Times New Roman"/>
                <w:bCs/>
                <w:szCs w:val="21"/>
              </w:rPr>
              <w:t>.</w:t>
            </w:r>
            <w:r w:rsidR="001979C8" w:rsidRPr="001979C8">
              <w:rPr>
                <w:rFonts w:ascii="Times New Roman" w:eastAsiaTheme="minorEastAsia" w:hAnsi="Times New Roman" w:cs="Times New Roman"/>
                <w:bCs/>
                <w:szCs w:val="21"/>
              </w:rPr>
              <w:t>blood</w:t>
            </w:r>
            <w:proofErr w:type="gramEnd"/>
            <w:r w:rsidR="001979C8" w:rsidRPr="001979C8">
              <w:rPr>
                <w:rFonts w:ascii="Times New Roman" w:eastAsiaTheme="minorEastAsia" w:hAnsi="Times New Roman" w:cs="Times New Roman"/>
                <w:bCs/>
                <w:szCs w:val="21"/>
              </w:rPr>
              <w:t>_collection_date</w:t>
            </w:r>
            <w:proofErr w:type="spellEnd"/>
            <w:r w:rsidR="00B37D9D" w:rsidRPr="00B37D9D">
              <w:rPr>
                <w:rFonts w:ascii="Times New Roman" w:eastAsiaTheme="minorEastAsia" w:hAnsi="Times New Roman" w:cs="Times New Roman"/>
                <w:bCs/>
                <w:szCs w:val="21"/>
              </w:rPr>
              <w:t>}}</w:t>
            </w:r>
          </w:p>
        </w:tc>
        <w:tc>
          <w:tcPr>
            <w:tcW w:w="3773" w:type="dxa"/>
            <w:gridSpan w:val="2"/>
            <w:tcBorders>
              <w:top w:val="single" w:sz="4" w:space="0" w:color="auto"/>
              <w:left w:val="nil"/>
              <w:bottom w:val="nil"/>
              <w:right w:val="nil"/>
            </w:tcBorders>
            <w:vAlign w:val="center"/>
          </w:tcPr>
          <w:p w14:paraId="3AD4749D" w14:textId="4D566E56" w:rsidR="00B26E38" w:rsidRDefault="005517E5">
            <w:pPr>
              <w:adjustRightInd w:val="0"/>
              <w:snapToGrid w:val="0"/>
              <w:spacing w:line="273" w:lineRule="auto"/>
              <w:rPr>
                <w:rFonts w:ascii="Times New Roman" w:eastAsiaTheme="minorEastAsia" w:hAnsi="Times New Roman" w:cs="Times New Roman"/>
                <w:b/>
                <w:szCs w:val="21"/>
              </w:rPr>
            </w:pPr>
            <w:r>
              <w:rPr>
                <w:rFonts w:ascii="Times New Roman" w:eastAsiaTheme="minorEastAsia" w:hAnsi="Times New Roman" w:cs="Times New Roman"/>
                <w:b/>
                <w:szCs w:val="21"/>
              </w:rPr>
              <w:t>样本接收日期：</w:t>
            </w:r>
            <w:r w:rsidR="00B37D9D" w:rsidRPr="00B37D9D">
              <w:rPr>
                <w:rFonts w:ascii="Times New Roman" w:eastAsiaTheme="minorEastAsia" w:hAnsi="Times New Roman" w:cs="Times New Roman"/>
                <w:bCs/>
                <w:szCs w:val="21"/>
              </w:rPr>
              <w:t xml:space="preserve">{%if </w:t>
            </w:r>
            <w:proofErr w:type="spellStart"/>
            <w:proofErr w:type="gramStart"/>
            <w:r w:rsidR="00B37D9D" w:rsidRPr="00B37D9D">
              <w:rPr>
                <w:rFonts w:ascii="Times New Roman" w:eastAsiaTheme="minorEastAsia" w:hAnsi="Times New Roman" w:cs="Times New Roman"/>
                <w:bCs/>
                <w:szCs w:val="21"/>
              </w:rPr>
              <w:t>sample.receive</w:t>
            </w:r>
            <w:proofErr w:type="gramEnd"/>
            <w:r w:rsidR="00B37D9D" w:rsidRPr="00B37D9D">
              <w:rPr>
                <w:rFonts w:ascii="Times New Roman" w:eastAsiaTheme="minorEastAsia" w:hAnsi="Times New Roman" w:cs="Times New Roman"/>
                <w:bCs/>
                <w:szCs w:val="21"/>
              </w:rPr>
              <w:t>_data</w:t>
            </w:r>
            <w:proofErr w:type="spellEnd"/>
            <w:r w:rsidR="00B37D9D" w:rsidRPr="00B37D9D">
              <w:rPr>
                <w:rFonts w:ascii="Times New Roman" w:eastAsiaTheme="minorEastAsia" w:hAnsi="Times New Roman" w:cs="Times New Roman"/>
                <w:bCs/>
                <w:szCs w:val="21"/>
              </w:rPr>
              <w:t xml:space="preserve"> %}{{</w:t>
            </w:r>
            <w:proofErr w:type="spellStart"/>
            <w:r w:rsidR="00B37D9D" w:rsidRPr="00B37D9D">
              <w:rPr>
                <w:rFonts w:ascii="Times New Roman" w:eastAsiaTheme="minorEastAsia" w:hAnsi="Times New Roman" w:cs="Times New Roman"/>
                <w:bCs/>
                <w:szCs w:val="21"/>
              </w:rPr>
              <w:t>sample.receive_data</w:t>
            </w:r>
            <w:proofErr w:type="spellEnd"/>
            <w:r w:rsidR="00B37D9D" w:rsidRPr="00B37D9D">
              <w:rPr>
                <w:rFonts w:ascii="Times New Roman" w:eastAsiaTheme="minorEastAsia" w:hAnsi="Times New Roman" w:cs="Times New Roman"/>
                <w:bCs/>
                <w:szCs w:val="21"/>
              </w:rPr>
              <w:t>}}{%else%}-{%endif%}</w:t>
            </w:r>
          </w:p>
        </w:tc>
        <w:tc>
          <w:tcPr>
            <w:tcW w:w="2811" w:type="dxa"/>
            <w:tcBorders>
              <w:top w:val="single" w:sz="4" w:space="0" w:color="auto"/>
              <w:left w:val="nil"/>
              <w:bottom w:val="nil"/>
              <w:right w:val="nil"/>
            </w:tcBorders>
            <w:vAlign w:val="center"/>
          </w:tcPr>
          <w:p w14:paraId="0CC0BCED" w14:textId="450CDEBD" w:rsidR="00B26E38" w:rsidRDefault="005517E5">
            <w:pPr>
              <w:adjustRightInd w:val="0"/>
              <w:snapToGrid w:val="0"/>
              <w:spacing w:line="273" w:lineRule="auto"/>
              <w:rPr>
                <w:rFonts w:ascii="Times New Roman" w:eastAsiaTheme="minorEastAsia" w:hAnsi="Times New Roman" w:cs="Times New Roman"/>
                <w:b/>
                <w:szCs w:val="21"/>
              </w:rPr>
            </w:pPr>
            <w:r>
              <w:rPr>
                <w:rFonts w:ascii="Times New Roman" w:eastAsiaTheme="minorEastAsia" w:hAnsi="Times New Roman" w:cs="Times New Roman"/>
                <w:b/>
                <w:szCs w:val="21"/>
              </w:rPr>
              <w:t>样本类型：全血</w:t>
            </w:r>
          </w:p>
        </w:tc>
      </w:tr>
      <w:tr w:rsidR="00B26E38" w14:paraId="690F57EF" w14:textId="77777777" w:rsidTr="00B37D9D">
        <w:trPr>
          <w:trHeight w:val="416"/>
          <w:jc w:val="center"/>
        </w:trPr>
        <w:tc>
          <w:tcPr>
            <w:tcW w:w="10466" w:type="dxa"/>
            <w:gridSpan w:val="5"/>
            <w:tcBorders>
              <w:top w:val="nil"/>
              <w:left w:val="nil"/>
              <w:bottom w:val="single" w:sz="4" w:space="0" w:color="auto"/>
              <w:right w:val="nil"/>
            </w:tcBorders>
            <w:vAlign w:val="center"/>
          </w:tcPr>
          <w:p w14:paraId="46290574" w14:textId="0BF6CD6A" w:rsidR="00B26E38" w:rsidRDefault="005517E5">
            <w:pPr>
              <w:adjustRightInd w:val="0"/>
              <w:snapToGrid w:val="0"/>
              <w:spacing w:line="273" w:lineRule="auto"/>
              <w:rPr>
                <w:rFonts w:ascii="Times New Roman" w:eastAsiaTheme="minorEastAsia" w:hAnsi="Times New Roman" w:cs="Times New Roman"/>
                <w:b/>
                <w:szCs w:val="21"/>
              </w:rPr>
            </w:pPr>
            <w:r>
              <w:rPr>
                <w:rFonts w:ascii="Times New Roman" w:eastAsiaTheme="minorEastAsia" w:hAnsi="Times New Roman" w:cs="Times New Roman"/>
                <w:b/>
              </w:rPr>
              <w:t>临床诊断</w:t>
            </w:r>
            <w:r>
              <w:rPr>
                <w:rFonts w:ascii="Times New Roman" w:eastAsiaTheme="minorEastAsia" w:hAnsi="Times New Roman" w:cs="Times New Roman"/>
                <w:b/>
              </w:rPr>
              <w:t>/</w:t>
            </w:r>
            <w:r>
              <w:rPr>
                <w:rFonts w:ascii="Times New Roman" w:eastAsiaTheme="minorEastAsia" w:hAnsi="Times New Roman" w:cs="Times New Roman"/>
                <w:b/>
              </w:rPr>
              <w:t>病理诊断：</w:t>
            </w:r>
            <w:r w:rsidR="00B37D9D" w:rsidRPr="00B37D9D">
              <w:rPr>
                <w:rFonts w:ascii="Times New Roman" w:eastAsiaTheme="minorEastAsia" w:hAnsi="Times New Roman" w:cs="Times New Roman"/>
                <w:bCs/>
              </w:rPr>
              <w:t>{{</w:t>
            </w:r>
            <w:proofErr w:type="spellStart"/>
            <w:proofErr w:type="gramStart"/>
            <w:r w:rsidR="00B37D9D" w:rsidRPr="00B37D9D">
              <w:rPr>
                <w:rFonts w:ascii="Times New Roman" w:eastAsiaTheme="minorEastAsia" w:hAnsi="Times New Roman" w:cs="Times New Roman"/>
                <w:bCs/>
              </w:rPr>
              <w:t>sample.pathol</w:t>
            </w:r>
            <w:proofErr w:type="gramEnd"/>
            <w:r w:rsidR="00B37D9D" w:rsidRPr="00B37D9D">
              <w:rPr>
                <w:rFonts w:ascii="Times New Roman" w:eastAsiaTheme="minorEastAsia" w:hAnsi="Times New Roman" w:cs="Times New Roman"/>
                <w:bCs/>
              </w:rPr>
              <w:t>_diagn</w:t>
            </w:r>
            <w:proofErr w:type="spellEnd"/>
            <w:r w:rsidR="00B37D9D" w:rsidRPr="00B37D9D">
              <w:rPr>
                <w:rFonts w:ascii="Times New Roman" w:eastAsiaTheme="minorEastAsia" w:hAnsi="Times New Roman" w:cs="Times New Roman"/>
                <w:bCs/>
              </w:rPr>
              <w:t>}}</w:t>
            </w:r>
          </w:p>
        </w:tc>
      </w:tr>
    </w:tbl>
    <w:p w14:paraId="066ED4C7" w14:textId="77777777" w:rsidR="00B26E38" w:rsidRDefault="00B26E38">
      <w:pPr>
        <w:widowControl/>
        <w:shd w:val="clear" w:color="auto" w:fill="FFFFFF"/>
        <w:adjustRightInd w:val="0"/>
        <w:snapToGrid w:val="0"/>
        <w:jc w:val="left"/>
        <w:rPr>
          <w:rFonts w:ascii="Times New Roman" w:eastAsiaTheme="minorEastAsia" w:hAnsi="Times New Roman" w:cs="Times New Roman"/>
          <w:b/>
          <w:szCs w:val="21"/>
          <w:shd w:val="clear" w:color="auto" w:fill="FFFFFF"/>
        </w:rPr>
      </w:pPr>
    </w:p>
    <w:p w14:paraId="6E873DC5" w14:textId="77777777" w:rsidR="00B26E38" w:rsidRDefault="005517E5">
      <w:pPr>
        <w:widowControl/>
        <w:numPr>
          <w:ilvl w:val="0"/>
          <w:numId w:val="3"/>
        </w:numPr>
        <w:shd w:val="clear" w:color="auto" w:fill="FFFFFF"/>
        <w:adjustRightInd w:val="0"/>
        <w:snapToGrid w:val="0"/>
        <w:jc w:val="left"/>
        <w:rPr>
          <w:rFonts w:ascii="Times New Roman" w:eastAsiaTheme="minorEastAsia" w:hAnsi="Times New Roman" w:cs="Times New Roman"/>
          <w:b/>
          <w:szCs w:val="21"/>
          <w:u w:val="single"/>
          <w:shd w:val="clear" w:color="auto" w:fill="FFFFFF"/>
        </w:rPr>
      </w:pPr>
      <w:r>
        <w:rPr>
          <w:rFonts w:ascii="Times New Roman" w:eastAsiaTheme="minorEastAsia" w:hAnsi="Times New Roman" w:cs="Times New Roman"/>
          <w:b/>
          <w:szCs w:val="21"/>
          <w:shd w:val="clear" w:color="auto" w:fill="FFFFFF"/>
        </w:rPr>
        <w:t>检测内容</w:t>
      </w:r>
    </w:p>
    <w:p w14:paraId="7A5DC98D" w14:textId="77777777" w:rsidR="00B26E38" w:rsidRDefault="005517E5">
      <w:pPr>
        <w:widowControl/>
        <w:shd w:val="clear" w:color="auto" w:fill="FFFFFF"/>
        <w:adjustRightInd w:val="0"/>
        <w:snapToGrid w:val="0"/>
        <w:ind w:firstLineChars="200" w:firstLine="420"/>
        <w:jc w:val="left"/>
        <w:rPr>
          <w:rFonts w:ascii="Times New Roman" w:eastAsiaTheme="minorEastAsia" w:hAnsi="Times New Roman" w:cs="Times New Roman"/>
          <w:szCs w:val="21"/>
          <w:shd w:val="clear" w:color="auto" w:fill="FFFFFF"/>
        </w:rPr>
      </w:pPr>
      <w:r>
        <w:rPr>
          <w:rFonts w:ascii="Times New Roman" w:eastAsiaTheme="minorEastAsia" w:hAnsi="Times New Roman" w:cs="Times New Roman"/>
          <w:szCs w:val="21"/>
          <w:shd w:val="clear" w:color="auto" w:fill="FFFFFF"/>
        </w:rPr>
        <w:t>检测项目：</w:t>
      </w:r>
      <w:r>
        <w:rPr>
          <w:rFonts w:ascii="Times New Roman" w:eastAsiaTheme="minorEastAsia" w:hAnsi="Times New Roman" w:cs="Times New Roman"/>
          <w:i/>
          <w:iCs/>
          <w:szCs w:val="21"/>
          <w:shd w:val="clear" w:color="auto" w:fill="FFFFFF"/>
        </w:rPr>
        <w:t>BRCA1</w:t>
      </w:r>
      <w:r>
        <w:rPr>
          <w:rFonts w:ascii="Times New Roman" w:eastAsiaTheme="minorEastAsia" w:hAnsi="Times New Roman" w:cs="Times New Roman"/>
          <w:szCs w:val="21"/>
          <w:shd w:val="clear" w:color="auto" w:fill="FFFFFF"/>
        </w:rPr>
        <w:t>基因和</w:t>
      </w:r>
      <w:r>
        <w:rPr>
          <w:rFonts w:ascii="Times New Roman" w:eastAsiaTheme="minorEastAsia" w:hAnsi="Times New Roman" w:cs="Times New Roman"/>
          <w:i/>
          <w:iCs/>
          <w:szCs w:val="21"/>
          <w:shd w:val="clear" w:color="auto" w:fill="FFFFFF"/>
        </w:rPr>
        <w:t>BRCA2</w:t>
      </w:r>
      <w:r>
        <w:rPr>
          <w:rFonts w:ascii="Times New Roman" w:eastAsiaTheme="minorEastAsia" w:hAnsi="Times New Roman" w:cs="Times New Roman"/>
          <w:szCs w:val="21"/>
          <w:shd w:val="clear" w:color="auto" w:fill="FFFFFF"/>
        </w:rPr>
        <w:t>基因突变检测</w:t>
      </w:r>
    </w:p>
    <w:p w14:paraId="2033AB19" w14:textId="77777777" w:rsidR="00B26E38" w:rsidRDefault="005517E5">
      <w:pPr>
        <w:widowControl/>
        <w:shd w:val="clear" w:color="auto" w:fill="FFFFFF"/>
        <w:adjustRightInd w:val="0"/>
        <w:snapToGrid w:val="0"/>
        <w:ind w:firstLineChars="200" w:firstLine="420"/>
        <w:jc w:val="left"/>
        <w:rPr>
          <w:rFonts w:ascii="Times New Roman" w:eastAsiaTheme="minorEastAsia" w:hAnsi="Times New Roman" w:cs="Times New Roman"/>
          <w:szCs w:val="21"/>
          <w:shd w:val="clear" w:color="auto" w:fill="FFFFFF"/>
        </w:rPr>
      </w:pPr>
      <w:r>
        <w:rPr>
          <w:rFonts w:ascii="Times New Roman" w:eastAsiaTheme="minorEastAsia" w:hAnsi="Times New Roman" w:cs="Times New Roman"/>
          <w:szCs w:val="21"/>
          <w:shd w:val="clear" w:color="auto" w:fill="FFFFFF"/>
        </w:rPr>
        <w:t>检测范围：</w:t>
      </w:r>
      <w:r>
        <w:rPr>
          <w:rFonts w:ascii="Times New Roman" w:eastAsiaTheme="minorEastAsia" w:hAnsi="Times New Roman" w:cs="Times New Roman"/>
          <w:i/>
          <w:iCs/>
          <w:szCs w:val="21"/>
          <w:shd w:val="clear" w:color="auto" w:fill="FFFFFF"/>
        </w:rPr>
        <w:t>BRCA1/2</w:t>
      </w:r>
      <w:r>
        <w:rPr>
          <w:rFonts w:ascii="Times New Roman" w:eastAsiaTheme="minorEastAsia" w:hAnsi="Times New Roman" w:cs="Times New Roman"/>
          <w:szCs w:val="21"/>
          <w:shd w:val="clear" w:color="auto" w:fill="FFFFFF"/>
        </w:rPr>
        <w:t>基因全编码区及外显子</w:t>
      </w:r>
      <w:r>
        <w:rPr>
          <w:rFonts w:ascii="Times New Roman" w:eastAsiaTheme="minorEastAsia" w:hAnsi="Times New Roman" w:cs="Times New Roman"/>
          <w:szCs w:val="21"/>
          <w:shd w:val="clear" w:color="auto" w:fill="FFFFFF"/>
        </w:rPr>
        <w:t>-</w:t>
      </w:r>
      <w:r>
        <w:rPr>
          <w:rFonts w:ascii="Times New Roman" w:eastAsiaTheme="minorEastAsia" w:hAnsi="Times New Roman" w:cs="Times New Roman"/>
          <w:szCs w:val="21"/>
          <w:shd w:val="clear" w:color="auto" w:fill="FFFFFF"/>
        </w:rPr>
        <w:t>内含子连接区、</w:t>
      </w:r>
      <w:r>
        <w:rPr>
          <w:rFonts w:ascii="Times New Roman" w:eastAsiaTheme="minorEastAsia" w:hAnsi="Times New Roman" w:cs="Times New Roman"/>
          <w:szCs w:val="21"/>
          <w:shd w:val="clear" w:color="auto" w:fill="FFFFFF"/>
        </w:rPr>
        <w:t>UTR</w:t>
      </w:r>
      <w:r>
        <w:rPr>
          <w:rFonts w:ascii="Times New Roman" w:eastAsiaTheme="minorEastAsia" w:hAnsi="Times New Roman" w:cs="Times New Roman"/>
          <w:szCs w:val="21"/>
          <w:shd w:val="clear" w:color="auto" w:fill="FFFFFF"/>
        </w:rPr>
        <w:t>区和</w:t>
      </w:r>
      <w:r>
        <w:rPr>
          <w:rFonts w:ascii="Times New Roman" w:eastAsiaTheme="minorEastAsia" w:hAnsi="Times New Roman" w:cs="Times New Roman" w:hint="eastAsia"/>
          <w:szCs w:val="21"/>
          <w:shd w:val="clear" w:color="auto" w:fill="FFFFFF"/>
        </w:rPr>
        <w:t>启动子区</w:t>
      </w:r>
    </w:p>
    <w:p w14:paraId="5B73160B" w14:textId="77777777" w:rsidR="00B26E38" w:rsidRDefault="005517E5">
      <w:pPr>
        <w:widowControl/>
        <w:shd w:val="clear" w:color="auto" w:fill="FFFFFF"/>
        <w:adjustRightInd w:val="0"/>
        <w:snapToGrid w:val="0"/>
        <w:ind w:firstLineChars="200" w:firstLine="420"/>
        <w:jc w:val="left"/>
        <w:rPr>
          <w:rFonts w:ascii="Times New Roman" w:eastAsiaTheme="minorEastAsia" w:hAnsi="Times New Roman" w:cs="Times New Roman"/>
          <w:kern w:val="0"/>
          <w:szCs w:val="21"/>
          <w:shd w:val="clear" w:color="auto" w:fill="FFFFFF"/>
        </w:rPr>
      </w:pPr>
      <w:r>
        <w:rPr>
          <w:rFonts w:ascii="Times New Roman" w:eastAsiaTheme="minorEastAsia" w:hAnsi="Times New Roman" w:cs="Times New Roman"/>
          <w:szCs w:val="21"/>
          <w:shd w:val="clear" w:color="auto" w:fill="FFFFFF"/>
        </w:rPr>
        <w:t>检测突变类型：点突变、插入</w:t>
      </w:r>
      <w:r>
        <w:rPr>
          <w:rFonts w:ascii="Times New Roman" w:eastAsiaTheme="minorEastAsia" w:hAnsi="Times New Roman" w:cs="Times New Roman"/>
          <w:szCs w:val="21"/>
          <w:shd w:val="clear" w:color="auto" w:fill="FFFFFF"/>
        </w:rPr>
        <w:t>/</w:t>
      </w:r>
      <w:r>
        <w:rPr>
          <w:rFonts w:ascii="Times New Roman" w:eastAsiaTheme="minorEastAsia" w:hAnsi="Times New Roman" w:cs="Times New Roman"/>
          <w:szCs w:val="21"/>
          <w:shd w:val="clear" w:color="auto" w:fill="FFFFFF"/>
        </w:rPr>
        <w:t>缺失突变。</w:t>
      </w:r>
    </w:p>
    <w:p w14:paraId="0AB404B4" w14:textId="77777777" w:rsidR="00B26E38" w:rsidRDefault="005517E5">
      <w:pPr>
        <w:adjustRightInd w:val="0"/>
        <w:snapToGrid w:val="0"/>
        <w:ind w:firstLineChars="200" w:firstLine="420"/>
        <w:rPr>
          <w:rFonts w:ascii="Times New Roman" w:eastAsiaTheme="minorEastAsia" w:hAnsi="Times New Roman" w:cs="Times New Roman"/>
          <w:szCs w:val="21"/>
          <w:shd w:val="clear" w:color="auto" w:fill="FFFFFF"/>
        </w:rPr>
      </w:pPr>
      <w:r>
        <w:rPr>
          <w:rFonts w:ascii="Times New Roman" w:eastAsiaTheme="minorEastAsia" w:hAnsi="Times New Roman" w:cs="Times New Roman"/>
          <w:szCs w:val="21"/>
          <w:shd w:val="clear" w:color="auto" w:fill="FFFFFF"/>
        </w:rPr>
        <w:t>检测方法：采用</w:t>
      </w:r>
      <w:r>
        <w:rPr>
          <w:rFonts w:ascii="Times New Roman" w:eastAsiaTheme="minorEastAsia" w:hAnsi="Times New Roman" w:cs="Times New Roman"/>
          <w:szCs w:val="21"/>
          <w:shd w:val="clear" w:color="auto" w:fill="FFFFFF"/>
        </w:rPr>
        <w:t>Salus Pro</w:t>
      </w:r>
      <w:r>
        <w:rPr>
          <w:rFonts w:ascii="Times New Roman" w:eastAsiaTheme="minorEastAsia" w:hAnsi="Times New Roman" w:cs="Times New Roman"/>
          <w:szCs w:val="21"/>
          <w:shd w:val="clear" w:color="auto" w:fill="FFFFFF"/>
        </w:rPr>
        <w:t>测序平台，</w:t>
      </w:r>
      <w:r>
        <w:rPr>
          <w:rFonts w:ascii="Times New Roman" w:eastAsiaTheme="minorEastAsia" w:hAnsi="Times New Roman" w:cs="Times New Roman"/>
          <w:color w:val="000000"/>
          <w:szCs w:val="21"/>
          <w:shd w:val="clear" w:color="auto" w:fill="FFFFFF"/>
        </w:rPr>
        <w:t>参考基因组为</w:t>
      </w:r>
      <w:r>
        <w:rPr>
          <w:rFonts w:ascii="Times New Roman" w:eastAsiaTheme="minorEastAsia" w:hAnsi="Times New Roman" w:cs="Times New Roman"/>
          <w:color w:val="000000"/>
          <w:szCs w:val="21"/>
          <w:shd w:val="clear" w:color="auto" w:fill="FFFFFF"/>
        </w:rPr>
        <w:t>hg19</w:t>
      </w:r>
      <w:r>
        <w:rPr>
          <w:rFonts w:ascii="Times New Roman" w:eastAsiaTheme="minorEastAsia" w:hAnsi="Times New Roman" w:cs="Times New Roman"/>
          <w:szCs w:val="21"/>
          <w:shd w:val="clear" w:color="auto" w:fill="FFFFFF"/>
        </w:rPr>
        <w:t>。使用高通量测序法（</w:t>
      </w:r>
      <w:r>
        <w:rPr>
          <w:rFonts w:ascii="Times New Roman" w:eastAsiaTheme="minorEastAsia" w:hAnsi="Times New Roman" w:cs="Times New Roman"/>
          <w:szCs w:val="21"/>
          <w:shd w:val="clear" w:color="auto" w:fill="FFFFFF"/>
        </w:rPr>
        <w:t>NGS</w:t>
      </w:r>
      <w:r>
        <w:rPr>
          <w:rFonts w:ascii="Times New Roman" w:eastAsiaTheme="minorEastAsia" w:hAnsi="Times New Roman" w:cs="Times New Roman"/>
          <w:szCs w:val="21"/>
          <w:shd w:val="clear" w:color="auto" w:fill="FFFFFF"/>
        </w:rPr>
        <w:t>）进行数据分析和预分类，辅以人工复核。</w:t>
      </w:r>
    </w:p>
    <w:p w14:paraId="56B4EF75" w14:textId="77777777" w:rsidR="00B26E38" w:rsidRDefault="00B26E38">
      <w:pPr>
        <w:adjustRightInd w:val="0"/>
        <w:snapToGrid w:val="0"/>
        <w:ind w:firstLineChars="200" w:firstLine="420"/>
        <w:rPr>
          <w:rFonts w:ascii="Times New Roman" w:eastAsiaTheme="minorEastAsia" w:hAnsi="Times New Roman" w:cs="Times New Roman"/>
          <w:kern w:val="0"/>
          <w:szCs w:val="21"/>
        </w:rPr>
      </w:pPr>
    </w:p>
    <w:p w14:paraId="6D0C762C" w14:textId="77777777" w:rsidR="00B26E38" w:rsidRDefault="005517E5">
      <w:pPr>
        <w:widowControl/>
        <w:numPr>
          <w:ilvl w:val="0"/>
          <w:numId w:val="4"/>
        </w:numPr>
        <w:shd w:val="clear" w:color="auto" w:fill="FFFFFF"/>
        <w:adjustRightInd w:val="0"/>
        <w:snapToGrid w:val="0"/>
        <w:jc w:val="left"/>
        <w:rPr>
          <w:rFonts w:ascii="Times New Roman" w:eastAsiaTheme="minorEastAsia" w:hAnsi="Times New Roman" w:cs="Times New Roman"/>
          <w:b/>
          <w:szCs w:val="21"/>
          <w:shd w:val="clear" w:color="auto" w:fill="FFFFFF"/>
        </w:rPr>
      </w:pPr>
      <w:r>
        <w:rPr>
          <w:rFonts w:ascii="Times New Roman" w:eastAsiaTheme="minorEastAsia" w:hAnsi="Times New Roman" w:cs="Times New Roman"/>
          <w:b/>
          <w:szCs w:val="21"/>
          <w:shd w:val="clear" w:color="auto" w:fill="FFFFFF"/>
        </w:rPr>
        <w:t>检测结果总</w:t>
      </w:r>
      <w:proofErr w:type="gramStart"/>
      <w:r>
        <w:rPr>
          <w:rFonts w:ascii="Times New Roman" w:eastAsiaTheme="minorEastAsia" w:hAnsi="Times New Roman" w:cs="Times New Roman"/>
          <w:b/>
          <w:szCs w:val="21"/>
          <w:shd w:val="clear" w:color="auto" w:fill="FFFFFF"/>
        </w:rPr>
        <w:t>览</w:t>
      </w:r>
      <w:proofErr w:type="gramEnd"/>
    </w:p>
    <w:p w14:paraId="3F73F7C1" w14:textId="551F3A01" w:rsidR="00B26E38" w:rsidRDefault="005517E5">
      <w:pPr>
        <w:adjustRightInd w:val="0"/>
        <w:snapToGrid w:val="0"/>
        <w:jc w:val="center"/>
        <w:rPr>
          <w:rFonts w:ascii="Times New Roman" w:eastAsiaTheme="minorEastAsia" w:hAnsi="Times New Roman" w:cs="Times New Roman"/>
          <w:b/>
          <w:bCs/>
          <w:szCs w:val="21"/>
        </w:rPr>
      </w:pPr>
      <w:bookmarkStart w:id="1" w:name="_Hlk71372045"/>
      <w:r>
        <w:rPr>
          <w:rFonts w:ascii="Times New Roman" w:eastAsiaTheme="minorEastAsia" w:hAnsi="Times New Roman" w:cs="Times New Roman"/>
          <w:b/>
          <w:bCs/>
          <w:szCs w:val="21"/>
        </w:rPr>
        <w:t>检测结果小结</w:t>
      </w:r>
      <w:bookmarkEnd w:id="1"/>
    </w:p>
    <w:p w14:paraId="2A0117D3" w14:textId="77777777" w:rsidR="00E839F4" w:rsidRDefault="00E839F4">
      <w:pPr>
        <w:adjustRightInd w:val="0"/>
        <w:snapToGrid w:val="0"/>
        <w:jc w:val="center"/>
        <w:rPr>
          <w:rFonts w:ascii="Times New Roman" w:eastAsiaTheme="minorEastAsia" w:hAnsi="Times New Roman" w:cs="Times New Roman"/>
          <w:b/>
          <w:bCs/>
          <w:szCs w:val="21"/>
        </w:rPr>
      </w:pPr>
    </w:p>
    <w:tbl>
      <w:tblPr>
        <w:tblStyle w:val="af3"/>
        <w:tblW w:w="0" w:type="auto"/>
        <w:tblLayout w:type="fixed"/>
        <w:tblLook w:val="04A0" w:firstRow="1" w:lastRow="0" w:firstColumn="1" w:lastColumn="0" w:noHBand="0" w:noVBand="1"/>
      </w:tblPr>
      <w:tblGrid>
        <w:gridCol w:w="1169"/>
        <w:gridCol w:w="3221"/>
        <w:gridCol w:w="992"/>
        <w:gridCol w:w="992"/>
        <w:gridCol w:w="992"/>
        <w:gridCol w:w="3090"/>
      </w:tblGrid>
      <w:tr w:rsidR="00E839F4" w:rsidRPr="00D93D9E" w14:paraId="34FA0FEB" w14:textId="77777777" w:rsidTr="008E7066">
        <w:trPr>
          <w:trHeight w:val="402"/>
        </w:trPr>
        <w:tc>
          <w:tcPr>
            <w:tcW w:w="1169" w:type="dxa"/>
            <w:shd w:val="clear" w:color="auto" w:fill="A5E2F4"/>
            <w:vAlign w:val="center"/>
          </w:tcPr>
          <w:p w14:paraId="5AF4DFD9" w14:textId="77777777" w:rsidR="00E839F4" w:rsidRPr="00D93D9E" w:rsidRDefault="00E839F4" w:rsidP="008E7066">
            <w:pPr>
              <w:adjustRightInd w:val="0"/>
              <w:snapToGrid w:val="0"/>
              <w:jc w:val="center"/>
              <w:rPr>
                <w:rFonts w:ascii="Times New Roman" w:eastAsiaTheme="minorEastAsia" w:hAnsi="Times New Roman" w:cs="Times New Roman"/>
                <w:b/>
                <w:bCs/>
                <w:sz w:val="16"/>
                <w:szCs w:val="16"/>
              </w:rPr>
            </w:pPr>
            <w:r w:rsidRPr="00D93D9E">
              <w:rPr>
                <w:rFonts w:ascii="Times New Roman" w:eastAsiaTheme="minorEastAsia" w:hAnsi="Times New Roman" w:cs="Times New Roman"/>
                <w:b/>
                <w:bCs/>
                <w:sz w:val="16"/>
                <w:szCs w:val="16"/>
              </w:rPr>
              <w:t>基因</w:t>
            </w:r>
          </w:p>
        </w:tc>
        <w:tc>
          <w:tcPr>
            <w:tcW w:w="3221" w:type="dxa"/>
            <w:shd w:val="clear" w:color="auto" w:fill="A5E2F4"/>
            <w:vAlign w:val="center"/>
          </w:tcPr>
          <w:p w14:paraId="7F3C63B1" w14:textId="77777777" w:rsidR="00E839F4" w:rsidRPr="00D93D9E" w:rsidRDefault="00E839F4" w:rsidP="008E7066">
            <w:pPr>
              <w:adjustRightInd w:val="0"/>
              <w:snapToGrid w:val="0"/>
              <w:jc w:val="center"/>
              <w:rPr>
                <w:rFonts w:ascii="Times New Roman" w:eastAsiaTheme="minorEastAsia" w:hAnsi="Times New Roman" w:cs="Times New Roman"/>
                <w:b/>
                <w:bCs/>
                <w:sz w:val="16"/>
                <w:szCs w:val="16"/>
              </w:rPr>
            </w:pPr>
            <w:r w:rsidRPr="00D93D9E">
              <w:rPr>
                <w:rFonts w:ascii="Times New Roman" w:eastAsiaTheme="minorEastAsia" w:hAnsi="Times New Roman" w:cs="Times New Roman"/>
                <w:b/>
                <w:bCs/>
                <w:sz w:val="16"/>
                <w:szCs w:val="16"/>
              </w:rPr>
              <w:t>检测结果</w:t>
            </w:r>
          </w:p>
        </w:tc>
        <w:tc>
          <w:tcPr>
            <w:tcW w:w="992" w:type="dxa"/>
            <w:shd w:val="clear" w:color="auto" w:fill="A5E2F4"/>
            <w:vAlign w:val="center"/>
          </w:tcPr>
          <w:p w14:paraId="4AC971AA" w14:textId="77777777" w:rsidR="00E839F4" w:rsidRPr="00D93D9E" w:rsidRDefault="00E839F4" w:rsidP="008E7066">
            <w:pPr>
              <w:adjustRightInd w:val="0"/>
              <w:snapToGrid w:val="0"/>
              <w:jc w:val="center"/>
              <w:rPr>
                <w:rFonts w:ascii="Times New Roman" w:eastAsiaTheme="minorEastAsia" w:hAnsi="Times New Roman" w:cs="Times New Roman"/>
                <w:b/>
                <w:bCs/>
                <w:sz w:val="16"/>
                <w:szCs w:val="16"/>
              </w:rPr>
            </w:pPr>
            <w:r w:rsidRPr="00D93D9E">
              <w:rPr>
                <w:rFonts w:ascii="Times New Roman" w:eastAsiaTheme="minorEastAsia" w:hAnsi="Times New Roman" w:cs="Times New Roman"/>
                <w:b/>
                <w:bCs/>
                <w:sz w:val="16"/>
                <w:szCs w:val="16"/>
              </w:rPr>
              <w:t>变异来源</w:t>
            </w:r>
          </w:p>
        </w:tc>
        <w:tc>
          <w:tcPr>
            <w:tcW w:w="992" w:type="dxa"/>
            <w:shd w:val="clear" w:color="auto" w:fill="A5E2F4"/>
            <w:vAlign w:val="center"/>
          </w:tcPr>
          <w:p w14:paraId="2D1A640C" w14:textId="77777777" w:rsidR="00E839F4" w:rsidRPr="00D93D9E" w:rsidRDefault="00E839F4" w:rsidP="008E7066">
            <w:pPr>
              <w:adjustRightInd w:val="0"/>
              <w:snapToGrid w:val="0"/>
              <w:jc w:val="center"/>
              <w:rPr>
                <w:rFonts w:ascii="Times New Roman" w:eastAsiaTheme="minorEastAsia" w:hAnsi="Times New Roman" w:cs="Times New Roman"/>
                <w:b/>
                <w:bCs/>
                <w:sz w:val="16"/>
                <w:szCs w:val="16"/>
              </w:rPr>
            </w:pPr>
            <w:r w:rsidRPr="00D93D9E">
              <w:rPr>
                <w:rFonts w:ascii="Times New Roman" w:eastAsiaTheme="minorEastAsia" w:hAnsi="Times New Roman" w:cs="Times New Roman"/>
                <w:b/>
                <w:bCs/>
                <w:sz w:val="16"/>
                <w:szCs w:val="16"/>
              </w:rPr>
              <w:t>基因型</w:t>
            </w:r>
          </w:p>
        </w:tc>
        <w:tc>
          <w:tcPr>
            <w:tcW w:w="992" w:type="dxa"/>
            <w:shd w:val="clear" w:color="auto" w:fill="A5E2F4"/>
            <w:vAlign w:val="center"/>
          </w:tcPr>
          <w:p w14:paraId="687CD94E" w14:textId="77777777" w:rsidR="00E839F4" w:rsidRPr="00D93D9E" w:rsidRDefault="00E839F4" w:rsidP="008E7066">
            <w:pPr>
              <w:adjustRightInd w:val="0"/>
              <w:snapToGrid w:val="0"/>
              <w:jc w:val="center"/>
              <w:rPr>
                <w:rFonts w:ascii="Times New Roman" w:eastAsiaTheme="minorEastAsia" w:hAnsi="Times New Roman" w:cs="Times New Roman"/>
                <w:b/>
                <w:bCs/>
                <w:sz w:val="16"/>
                <w:szCs w:val="16"/>
              </w:rPr>
            </w:pPr>
            <w:r w:rsidRPr="00D93D9E">
              <w:rPr>
                <w:rFonts w:ascii="Times New Roman" w:eastAsiaTheme="minorEastAsia" w:hAnsi="Times New Roman" w:cs="Times New Roman"/>
                <w:b/>
                <w:bCs/>
                <w:sz w:val="16"/>
                <w:szCs w:val="16"/>
              </w:rPr>
              <w:t>变异解读</w:t>
            </w:r>
          </w:p>
        </w:tc>
        <w:tc>
          <w:tcPr>
            <w:tcW w:w="3090" w:type="dxa"/>
            <w:shd w:val="clear" w:color="auto" w:fill="A5E2F4"/>
            <w:vAlign w:val="center"/>
          </w:tcPr>
          <w:p w14:paraId="18A960FA" w14:textId="77777777" w:rsidR="00E839F4" w:rsidRPr="00D93D9E" w:rsidRDefault="00E839F4" w:rsidP="008E7066">
            <w:pPr>
              <w:adjustRightInd w:val="0"/>
              <w:snapToGrid w:val="0"/>
              <w:jc w:val="center"/>
              <w:rPr>
                <w:rFonts w:ascii="Times New Roman" w:eastAsiaTheme="minorEastAsia" w:hAnsi="Times New Roman" w:cs="Times New Roman"/>
                <w:b/>
                <w:bCs/>
                <w:sz w:val="16"/>
                <w:szCs w:val="16"/>
              </w:rPr>
            </w:pPr>
            <w:r w:rsidRPr="00D93D9E">
              <w:rPr>
                <w:rFonts w:ascii="Times New Roman" w:eastAsiaTheme="minorEastAsia" w:hAnsi="Times New Roman" w:cs="Times New Roman"/>
                <w:b/>
                <w:bCs/>
                <w:sz w:val="16"/>
                <w:szCs w:val="16"/>
              </w:rPr>
              <w:t>临床提示（耐药</w:t>
            </w:r>
            <w:r w:rsidRPr="00D93D9E">
              <w:rPr>
                <w:rFonts w:ascii="Times New Roman" w:eastAsiaTheme="minorEastAsia" w:hAnsi="Times New Roman" w:cs="Times New Roman"/>
                <w:b/>
                <w:bCs/>
                <w:sz w:val="16"/>
                <w:szCs w:val="16"/>
              </w:rPr>
              <w:t>/</w:t>
            </w:r>
            <w:r w:rsidRPr="00D93D9E">
              <w:rPr>
                <w:rFonts w:ascii="Times New Roman" w:eastAsiaTheme="minorEastAsia" w:hAnsi="Times New Roman" w:cs="Times New Roman"/>
                <w:b/>
                <w:bCs/>
                <w:sz w:val="16"/>
                <w:szCs w:val="16"/>
              </w:rPr>
              <w:t>敏感，证据等级）</w:t>
            </w:r>
          </w:p>
        </w:tc>
      </w:tr>
      <w:tr w:rsidR="00E839F4" w:rsidRPr="00D93D9E" w14:paraId="0115C459" w14:textId="77777777" w:rsidTr="008E7066">
        <w:trPr>
          <w:trHeight w:val="458"/>
        </w:trPr>
        <w:tc>
          <w:tcPr>
            <w:tcW w:w="10456" w:type="dxa"/>
            <w:gridSpan w:val="6"/>
            <w:vAlign w:val="center"/>
          </w:tcPr>
          <w:p w14:paraId="78416D94" w14:textId="77777777" w:rsidR="00E839F4" w:rsidRPr="00D93D9E" w:rsidRDefault="00E839F4" w:rsidP="008E7066">
            <w:pPr>
              <w:widowControl/>
              <w:adjustRightInd w:val="0"/>
              <w:snapToGrid w:val="0"/>
              <w:jc w:val="cente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sz w:val="16"/>
                <w:szCs w:val="16"/>
                <w:shd w:val="clear" w:color="auto" w:fill="FFFFFF"/>
              </w:rPr>
              <w:t>{%tr if var_brca.snv_</w:t>
            </w:r>
            <w:proofErr w:type="gramStart"/>
            <w:r w:rsidRPr="00D93D9E">
              <w:rPr>
                <w:rFonts w:ascii="Times New Roman" w:eastAsiaTheme="minorEastAsia" w:hAnsi="Times New Roman" w:cs="Times New Roman"/>
                <w:sz w:val="16"/>
                <w:szCs w:val="16"/>
                <w:shd w:val="clear" w:color="auto" w:fill="FFFFFF"/>
              </w:rPr>
              <w:t>s.B</w:t>
            </w:r>
            <w:proofErr w:type="gramEnd"/>
            <w:r w:rsidRPr="00D93D9E">
              <w:rPr>
                <w:rFonts w:ascii="Times New Roman" w:eastAsiaTheme="minorEastAsia" w:hAnsi="Times New Roman" w:cs="Times New Roman"/>
                <w:sz w:val="16"/>
                <w:szCs w:val="16"/>
                <w:shd w:val="clear" w:color="auto" w:fill="FFFFFF"/>
              </w:rPr>
              <w:t>1_L5 +</w:t>
            </w:r>
            <w:r>
              <w:rPr>
                <w:rFonts w:ascii="Times New Roman" w:eastAsiaTheme="minorEastAsia" w:hAnsi="Times New Roman" w:cs="Times New Roman"/>
                <w:sz w:val="16"/>
                <w:szCs w:val="16"/>
                <w:shd w:val="clear" w:color="auto" w:fill="FFFFFF"/>
              </w:rPr>
              <w:t xml:space="preserve"> </w:t>
            </w:r>
            <w:r w:rsidRPr="00D93D9E">
              <w:rPr>
                <w:rFonts w:ascii="Times New Roman" w:eastAsiaTheme="minorEastAsia" w:hAnsi="Times New Roman" w:cs="Times New Roman"/>
                <w:sz w:val="16"/>
                <w:szCs w:val="16"/>
                <w:shd w:val="clear" w:color="auto" w:fill="FFFFFF"/>
              </w:rPr>
              <w:t>var_brca.snv_s.B1_L4 +</w:t>
            </w:r>
            <w:r>
              <w:rPr>
                <w:rFonts w:ascii="Times New Roman" w:eastAsiaTheme="minorEastAsia" w:hAnsi="Times New Roman" w:cs="Times New Roman"/>
                <w:sz w:val="16"/>
                <w:szCs w:val="16"/>
                <w:shd w:val="clear" w:color="auto" w:fill="FFFFFF"/>
              </w:rPr>
              <w:t xml:space="preserve"> </w:t>
            </w:r>
            <w:r w:rsidRPr="00D93D9E">
              <w:rPr>
                <w:rFonts w:ascii="Times New Roman" w:eastAsiaTheme="minorEastAsia" w:hAnsi="Times New Roman" w:cs="Times New Roman"/>
                <w:sz w:val="16"/>
                <w:szCs w:val="16"/>
                <w:shd w:val="clear" w:color="auto" w:fill="FFFFFF"/>
              </w:rPr>
              <w:t>var_brca.snv_s.B1_L3 %}</w:t>
            </w:r>
          </w:p>
        </w:tc>
      </w:tr>
      <w:tr w:rsidR="00E839F4" w:rsidRPr="00D93D9E" w14:paraId="7B3A636B" w14:textId="77777777" w:rsidTr="008E7066">
        <w:trPr>
          <w:trHeight w:val="458"/>
        </w:trPr>
        <w:tc>
          <w:tcPr>
            <w:tcW w:w="10456" w:type="dxa"/>
            <w:gridSpan w:val="6"/>
            <w:vAlign w:val="center"/>
          </w:tcPr>
          <w:p w14:paraId="3B1A4E4B" w14:textId="77777777" w:rsidR="00E839F4" w:rsidRPr="00D93D9E" w:rsidRDefault="00E839F4" w:rsidP="008E7066">
            <w:pPr>
              <w:widowControl/>
              <w:adjustRightInd w:val="0"/>
              <w:snapToGrid w:val="0"/>
              <w:jc w:val="center"/>
              <w:rPr>
                <w:rFonts w:ascii="Times New Roman" w:eastAsiaTheme="minorEastAsia" w:hAnsi="Times New Roman" w:cs="Times New Roman"/>
                <w:sz w:val="16"/>
                <w:szCs w:val="16"/>
                <w:shd w:val="clear" w:color="auto" w:fill="FFFFFF"/>
              </w:rPr>
            </w:pPr>
            <w:r w:rsidRPr="00D93D9E">
              <w:rPr>
                <w:rFonts w:ascii="Times New Roman" w:eastAsiaTheme="minorEastAsia" w:hAnsi="Times New Roman" w:cs="Times New Roman"/>
                <w:sz w:val="16"/>
                <w:szCs w:val="16"/>
                <w:shd w:val="clear" w:color="auto" w:fill="FFFFFF"/>
              </w:rPr>
              <w:t xml:space="preserve">{%tr </w:t>
            </w:r>
            <w:r>
              <w:rPr>
                <w:rFonts w:ascii="Times New Roman" w:eastAsiaTheme="minorEastAsia" w:hAnsi="Times New Roman" w:cs="Times New Roman" w:hint="eastAsia"/>
                <w:sz w:val="16"/>
                <w:szCs w:val="16"/>
                <w:shd w:val="clear" w:color="auto" w:fill="FFFFFF"/>
              </w:rPr>
              <w:t>for</w:t>
            </w:r>
            <w:r>
              <w:rPr>
                <w:rFonts w:ascii="Times New Roman" w:eastAsiaTheme="minorEastAsia" w:hAnsi="Times New Roman" w:cs="Times New Roman"/>
                <w:sz w:val="16"/>
                <w:szCs w:val="16"/>
                <w:shd w:val="clear" w:color="auto" w:fill="FFFFFF"/>
              </w:rPr>
              <w:t xml:space="preserve"> a in</w:t>
            </w:r>
            <w:r w:rsidRPr="00D93D9E">
              <w:rPr>
                <w:rFonts w:ascii="Times New Roman" w:eastAsiaTheme="minorEastAsia" w:hAnsi="Times New Roman" w:cs="Times New Roman"/>
                <w:sz w:val="16"/>
                <w:szCs w:val="16"/>
                <w:shd w:val="clear" w:color="auto" w:fill="FFFFFF"/>
              </w:rPr>
              <w:t xml:space="preserve"> var_brca.snv_</w:t>
            </w:r>
            <w:proofErr w:type="gramStart"/>
            <w:r w:rsidRPr="00D93D9E">
              <w:rPr>
                <w:rFonts w:ascii="Times New Roman" w:eastAsiaTheme="minorEastAsia" w:hAnsi="Times New Roman" w:cs="Times New Roman"/>
                <w:sz w:val="16"/>
                <w:szCs w:val="16"/>
                <w:shd w:val="clear" w:color="auto" w:fill="FFFFFF"/>
              </w:rPr>
              <w:t>s.B</w:t>
            </w:r>
            <w:proofErr w:type="gramEnd"/>
            <w:r w:rsidRPr="00D93D9E">
              <w:rPr>
                <w:rFonts w:ascii="Times New Roman" w:eastAsiaTheme="minorEastAsia" w:hAnsi="Times New Roman" w:cs="Times New Roman"/>
                <w:sz w:val="16"/>
                <w:szCs w:val="16"/>
                <w:shd w:val="clear" w:color="auto" w:fill="FFFFFF"/>
              </w:rPr>
              <w:t>1_L5 +</w:t>
            </w:r>
            <w:r>
              <w:rPr>
                <w:rFonts w:ascii="Times New Roman" w:eastAsiaTheme="minorEastAsia" w:hAnsi="Times New Roman" w:cs="Times New Roman"/>
                <w:sz w:val="16"/>
                <w:szCs w:val="16"/>
                <w:shd w:val="clear" w:color="auto" w:fill="FFFFFF"/>
              </w:rPr>
              <w:t xml:space="preserve"> </w:t>
            </w:r>
            <w:r w:rsidRPr="00D93D9E">
              <w:rPr>
                <w:rFonts w:ascii="Times New Roman" w:eastAsiaTheme="minorEastAsia" w:hAnsi="Times New Roman" w:cs="Times New Roman"/>
                <w:sz w:val="16"/>
                <w:szCs w:val="16"/>
                <w:shd w:val="clear" w:color="auto" w:fill="FFFFFF"/>
              </w:rPr>
              <w:t>var_brca.snv_s.B1_L4 +</w:t>
            </w:r>
            <w:r>
              <w:rPr>
                <w:rFonts w:ascii="Times New Roman" w:eastAsiaTheme="minorEastAsia" w:hAnsi="Times New Roman" w:cs="Times New Roman"/>
                <w:sz w:val="16"/>
                <w:szCs w:val="16"/>
                <w:shd w:val="clear" w:color="auto" w:fill="FFFFFF"/>
              </w:rPr>
              <w:t xml:space="preserve"> </w:t>
            </w:r>
            <w:r w:rsidRPr="00D93D9E">
              <w:rPr>
                <w:rFonts w:ascii="Times New Roman" w:eastAsiaTheme="minorEastAsia" w:hAnsi="Times New Roman" w:cs="Times New Roman"/>
                <w:sz w:val="16"/>
                <w:szCs w:val="16"/>
                <w:shd w:val="clear" w:color="auto" w:fill="FFFFFF"/>
              </w:rPr>
              <w:t>var_brca.snv_s.B1_L3 %}</w:t>
            </w:r>
          </w:p>
        </w:tc>
      </w:tr>
      <w:tr w:rsidR="00E839F4" w:rsidRPr="00D93D9E" w14:paraId="75BF1B01" w14:textId="77777777" w:rsidTr="008E7066">
        <w:trPr>
          <w:trHeight w:val="458"/>
        </w:trPr>
        <w:tc>
          <w:tcPr>
            <w:tcW w:w="1169" w:type="dxa"/>
            <w:vAlign w:val="center"/>
          </w:tcPr>
          <w:p w14:paraId="0A04F2D1" w14:textId="77777777" w:rsidR="00E839F4" w:rsidRPr="00D93D9E" w:rsidRDefault="00E839F4" w:rsidP="008E7066">
            <w:pPr>
              <w:widowControl/>
              <w:adjustRightInd w:val="0"/>
              <w:snapToGrid w:val="0"/>
              <w:jc w:val="center"/>
              <w:rPr>
                <w:rFonts w:ascii="Times New Roman" w:eastAsiaTheme="minorEastAsia" w:hAnsi="Times New Roman" w:cs="Times New Roman"/>
                <w:i/>
                <w:iCs/>
                <w:sz w:val="16"/>
                <w:szCs w:val="16"/>
                <w:shd w:val="clear" w:color="auto" w:fill="FFFFFF"/>
              </w:rPr>
            </w:pPr>
            <w:r w:rsidRPr="00D93D9E">
              <w:rPr>
                <w:rFonts w:ascii="Times New Roman" w:eastAsiaTheme="minorEastAsia" w:hAnsi="Times New Roman" w:cs="Times New Roman"/>
                <w:i/>
                <w:iCs/>
                <w:sz w:val="16"/>
                <w:szCs w:val="16"/>
              </w:rPr>
              <w:t>{{</w:t>
            </w:r>
            <w:proofErr w:type="spellStart"/>
            <w:proofErr w:type="gramStart"/>
            <w:r w:rsidRPr="00D93D9E">
              <w:rPr>
                <w:rFonts w:ascii="Times New Roman" w:eastAsiaTheme="minorEastAsia" w:hAnsi="Times New Roman" w:cs="Times New Roman"/>
                <w:i/>
                <w:iCs/>
                <w:sz w:val="16"/>
                <w:szCs w:val="16"/>
              </w:rPr>
              <w:t>a.gene</w:t>
            </w:r>
            <w:proofErr w:type="gramEnd"/>
            <w:r w:rsidRPr="00D93D9E">
              <w:rPr>
                <w:rFonts w:ascii="Times New Roman" w:eastAsiaTheme="minorEastAsia" w:hAnsi="Times New Roman" w:cs="Times New Roman"/>
                <w:i/>
                <w:iCs/>
                <w:sz w:val="16"/>
                <w:szCs w:val="16"/>
              </w:rPr>
              <w:t>_symbol</w:t>
            </w:r>
            <w:proofErr w:type="spellEnd"/>
            <w:r w:rsidRPr="00D93D9E">
              <w:rPr>
                <w:rFonts w:ascii="Times New Roman" w:eastAsiaTheme="minorEastAsia" w:hAnsi="Times New Roman" w:cs="Times New Roman"/>
                <w:i/>
                <w:iCs/>
                <w:sz w:val="16"/>
                <w:szCs w:val="16"/>
              </w:rPr>
              <w:t>}}</w:t>
            </w:r>
          </w:p>
        </w:tc>
        <w:tc>
          <w:tcPr>
            <w:tcW w:w="3221" w:type="dxa"/>
            <w:vAlign w:val="center"/>
          </w:tcPr>
          <w:p w14:paraId="7AE3E19D" w14:textId="77777777" w:rsidR="00E839F4" w:rsidRPr="00D93D9E" w:rsidRDefault="00E839F4" w:rsidP="008E7066">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w:t>
            </w:r>
            <w:proofErr w:type="spellStart"/>
            <w:proofErr w:type="gramStart"/>
            <w:r w:rsidRPr="00D93D9E">
              <w:rPr>
                <w:rFonts w:ascii="Times New Roman" w:eastAsiaTheme="minorEastAsia" w:hAnsi="Times New Roman" w:cs="Times New Roman"/>
                <w:sz w:val="16"/>
                <w:szCs w:val="16"/>
              </w:rPr>
              <w:t>a.hgvs</w:t>
            </w:r>
            <w:proofErr w:type="gramEnd"/>
            <w:r w:rsidRPr="00D93D9E">
              <w:rPr>
                <w:rFonts w:ascii="Times New Roman" w:eastAsiaTheme="minorEastAsia" w:hAnsi="Times New Roman" w:cs="Times New Roman"/>
                <w:sz w:val="16"/>
                <w:szCs w:val="16"/>
              </w:rPr>
              <w:t>_c</w:t>
            </w:r>
            <w:proofErr w:type="spellEnd"/>
            <w:r w:rsidRPr="00D93D9E">
              <w:rPr>
                <w:rFonts w:ascii="Times New Roman" w:eastAsiaTheme="minorEastAsia" w:hAnsi="Times New Roman" w:cs="Times New Roman"/>
                <w:sz w:val="16"/>
                <w:szCs w:val="16"/>
              </w:rPr>
              <w:t>}}</w:t>
            </w:r>
          </w:p>
          <w:p w14:paraId="13532BE4" w14:textId="77777777" w:rsidR="00E839F4" w:rsidRPr="00D93D9E" w:rsidRDefault="00E839F4" w:rsidP="008E7066">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 xml:space="preserve">{%p if </w:t>
            </w:r>
            <w:proofErr w:type="spellStart"/>
            <w:proofErr w:type="gramStart"/>
            <w:r w:rsidRPr="00D93D9E">
              <w:rPr>
                <w:rFonts w:ascii="Times New Roman" w:eastAsiaTheme="minorEastAsia" w:hAnsi="Times New Roman" w:cs="Times New Roman"/>
                <w:sz w:val="16"/>
                <w:szCs w:val="16"/>
              </w:rPr>
              <w:t>a.hgvs</w:t>
            </w:r>
            <w:proofErr w:type="gramEnd"/>
            <w:r w:rsidRPr="00D93D9E">
              <w:rPr>
                <w:rFonts w:ascii="Times New Roman" w:eastAsiaTheme="minorEastAsia" w:hAnsi="Times New Roman" w:cs="Times New Roman"/>
                <w:sz w:val="16"/>
                <w:szCs w:val="16"/>
              </w:rPr>
              <w:t>_p</w:t>
            </w:r>
            <w:proofErr w:type="spellEnd"/>
            <w:r w:rsidRPr="00D93D9E">
              <w:rPr>
                <w:rFonts w:ascii="Times New Roman" w:eastAsiaTheme="minorEastAsia" w:hAnsi="Times New Roman" w:cs="Times New Roman"/>
                <w:sz w:val="16"/>
                <w:szCs w:val="16"/>
              </w:rPr>
              <w:t>!=”p.?”%}</w:t>
            </w:r>
          </w:p>
          <w:p w14:paraId="78C77402" w14:textId="77777777" w:rsidR="00E839F4" w:rsidRPr="00D93D9E" w:rsidRDefault="00E839F4" w:rsidP="008E7066">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 xml:space="preserve"> {{</w:t>
            </w:r>
            <w:proofErr w:type="spellStart"/>
            <w:r w:rsidRPr="00D93D9E">
              <w:rPr>
                <w:rFonts w:ascii="Times New Roman" w:eastAsiaTheme="minorEastAsia" w:hAnsi="Times New Roman" w:cs="Times New Roman"/>
                <w:sz w:val="16"/>
                <w:szCs w:val="16"/>
              </w:rPr>
              <w:t>a.hgvs_p_ZJZL</w:t>
            </w:r>
            <w:proofErr w:type="spellEnd"/>
            <w:r w:rsidRPr="00D93D9E">
              <w:rPr>
                <w:rFonts w:ascii="Times New Roman" w:eastAsiaTheme="minorEastAsia" w:hAnsi="Times New Roman" w:cs="Times New Roman"/>
                <w:sz w:val="16"/>
                <w:szCs w:val="16"/>
              </w:rPr>
              <w:t xml:space="preserve">}} </w:t>
            </w:r>
            <w:r w:rsidRPr="00D93D9E">
              <w:rPr>
                <w:rFonts w:ascii="Times New Roman" w:eastAsiaTheme="minorEastAsia" w:hAnsi="Times New Roman" w:cs="Times New Roman"/>
                <w:sz w:val="16"/>
                <w:szCs w:val="16"/>
              </w:rPr>
              <w:t>）</w:t>
            </w:r>
          </w:p>
          <w:p w14:paraId="16BA7B0C" w14:textId="77777777" w:rsidR="00E839F4" w:rsidRPr="00D93D9E" w:rsidRDefault="00E839F4" w:rsidP="008E7066">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{%p endif%}</w:t>
            </w:r>
          </w:p>
          <w:p w14:paraId="0B0F3AD4" w14:textId="77777777" w:rsidR="00E839F4" w:rsidRPr="00D93D9E" w:rsidRDefault="00E839F4" w:rsidP="008E7066">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w:t>
            </w:r>
            <w:proofErr w:type="spellStart"/>
            <w:proofErr w:type="gramStart"/>
            <w:r w:rsidRPr="00D93D9E">
              <w:rPr>
                <w:rFonts w:ascii="Times New Roman" w:eastAsiaTheme="minorEastAsia" w:hAnsi="Times New Roman" w:cs="Times New Roman"/>
                <w:sz w:val="16"/>
                <w:szCs w:val="16"/>
              </w:rPr>
              <w:t>a.gene</w:t>
            </w:r>
            <w:proofErr w:type="gramEnd"/>
            <w:r w:rsidRPr="00D93D9E">
              <w:rPr>
                <w:rFonts w:ascii="Times New Roman" w:eastAsiaTheme="minorEastAsia" w:hAnsi="Times New Roman" w:cs="Times New Roman"/>
                <w:sz w:val="16"/>
                <w:szCs w:val="16"/>
              </w:rPr>
              <w:t>_region</w:t>
            </w:r>
            <w:proofErr w:type="spellEnd"/>
            <w:r w:rsidRPr="00D93D9E">
              <w:rPr>
                <w:rFonts w:ascii="Times New Roman" w:eastAsiaTheme="minorEastAsia" w:hAnsi="Times New Roman" w:cs="Times New Roman"/>
                <w:sz w:val="16"/>
                <w:szCs w:val="16"/>
              </w:rPr>
              <w:t>}}</w:t>
            </w:r>
          </w:p>
        </w:tc>
        <w:tc>
          <w:tcPr>
            <w:tcW w:w="992" w:type="dxa"/>
            <w:vAlign w:val="center"/>
          </w:tcPr>
          <w:p w14:paraId="625084B8" w14:textId="77777777" w:rsidR="00E839F4" w:rsidRPr="00D93D9E" w:rsidRDefault="00E839F4" w:rsidP="008E7066">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胚系</w:t>
            </w:r>
          </w:p>
        </w:tc>
        <w:tc>
          <w:tcPr>
            <w:tcW w:w="992" w:type="dxa"/>
            <w:vAlign w:val="center"/>
          </w:tcPr>
          <w:p w14:paraId="46007F67" w14:textId="77777777" w:rsidR="00E839F4" w:rsidRPr="00D93D9E" w:rsidRDefault="00E839F4" w:rsidP="008E7066">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 xml:space="preserve">{%if </w:t>
            </w:r>
            <w:proofErr w:type="spellStart"/>
            <w:r w:rsidRPr="00D93D9E">
              <w:rPr>
                <w:rFonts w:ascii="Times New Roman" w:eastAsiaTheme="minorEastAsia" w:hAnsi="Times New Roman" w:cs="Times New Roman"/>
                <w:sz w:val="16"/>
                <w:szCs w:val="16"/>
              </w:rPr>
              <w:t>a.freq</w:t>
            </w:r>
            <w:proofErr w:type="spellEnd"/>
            <w:r w:rsidRPr="00D93D9E">
              <w:rPr>
                <w:rFonts w:ascii="Times New Roman" w:eastAsiaTheme="minorEastAsia" w:hAnsi="Times New Roman" w:cs="Times New Roman"/>
                <w:sz w:val="16"/>
                <w:szCs w:val="16"/>
              </w:rPr>
              <w:t>&gt;=0.85%}</w:t>
            </w:r>
            <w:r w:rsidRPr="00D93D9E">
              <w:rPr>
                <w:rFonts w:ascii="Times New Roman" w:eastAsiaTheme="minorEastAsia" w:hAnsi="Times New Roman" w:cs="Times New Roman"/>
                <w:sz w:val="16"/>
                <w:szCs w:val="16"/>
              </w:rPr>
              <w:t>纯合</w:t>
            </w:r>
            <w:r w:rsidRPr="00D93D9E">
              <w:rPr>
                <w:rFonts w:ascii="Times New Roman" w:eastAsiaTheme="minorEastAsia" w:hAnsi="Times New Roman" w:cs="Times New Roman"/>
                <w:sz w:val="16"/>
                <w:szCs w:val="16"/>
              </w:rPr>
              <w:t>{%else%}</w:t>
            </w:r>
            <w:r w:rsidRPr="00D93D9E">
              <w:rPr>
                <w:rFonts w:ascii="Times New Roman" w:eastAsiaTheme="minorEastAsia" w:hAnsi="Times New Roman" w:cs="Times New Roman"/>
                <w:sz w:val="16"/>
                <w:szCs w:val="16"/>
              </w:rPr>
              <w:t>杂合</w:t>
            </w:r>
            <w:r w:rsidRPr="00D93D9E">
              <w:rPr>
                <w:rFonts w:ascii="Times New Roman" w:eastAsiaTheme="minorEastAsia" w:hAnsi="Times New Roman" w:cs="Times New Roman"/>
                <w:sz w:val="16"/>
                <w:szCs w:val="16"/>
              </w:rPr>
              <w:t>{%endif%}</w:t>
            </w:r>
          </w:p>
        </w:tc>
        <w:tc>
          <w:tcPr>
            <w:tcW w:w="992" w:type="dxa"/>
            <w:vAlign w:val="center"/>
          </w:tcPr>
          <w:p w14:paraId="1C24763A" w14:textId="77777777" w:rsidR="00E839F4" w:rsidRPr="00D93D9E" w:rsidRDefault="00E839F4" w:rsidP="008E7066">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 xml:space="preserve">{%p if </w:t>
            </w:r>
            <w:proofErr w:type="spellStart"/>
            <w:proofErr w:type="gramStart"/>
            <w:r w:rsidRPr="00D93D9E">
              <w:rPr>
                <w:rFonts w:ascii="Times New Roman" w:eastAsiaTheme="minorEastAsia" w:hAnsi="Times New Roman" w:cs="Times New Roman"/>
                <w:sz w:val="16"/>
                <w:szCs w:val="16"/>
              </w:rPr>
              <w:t>a.clinic</w:t>
            </w:r>
            <w:proofErr w:type="gramEnd"/>
            <w:r w:rsidRPr="00D93D9E">
              <w:rPr>
                <w:rFonts w:ascii="Times New Roman" w:eastAsiaTheme="minorEastAsia" w:hAnsi="Times New Roman" w:cs="Times New Roman"/>
                <w:sz w:val="16"/>
                <w:szCs w:val="16"/>
              </w:rPr>
              <w:t>_num_g</w:t>
            </w:r>
            <w:proofErr w:type="spellEnd"/>
            <w:r w:rsidRPr="00D93D9E">
              <w:rPr>
                <w:rFonts w:ascii="Times New Roman" w:eastAsiaTheme="minorEastAsia" w:hAnsi="Times New Roman" w:cs="Times New Roman"/>
                <w:sz w:val="16"/>
                <w:szCs w:val="16"/>
              </w:rPr>
              <w:t>==4%}</w:t>
            </w:r>
          </w:p>
          <w:p w14:paraId="3DD84073" w14:textId="77777777" w:rsidR="00E839F4" w:rsidRPr="00D93D9E" w:rsidRDefault="00E839F4" w:rsidP="008E7066">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疑似致病性变异</w:t>
            </w:r>
          </w:p>
          <w:p w14:paraId="2C2D4A27" w14:textId="77777777" w:rsidR="00E839F4" w:rsidRPr="00D93D9E" w:rsidRDefault="00E839F4" w:rsidP="008E7066">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 xml:space="preserve">{%p </w:t>
            </w:r>
            <w:proofErr w:type="spellStart"/>
            <w:r w:rsidRPr="00D93D9E">
              <w:rPr>
                <w:rFonts w:ascii="Times New Roman" w:eastAsiaTheme="minorEastAsia" w:hAnsi="Times New Roman" w:cs="Times New Roman"/>
                <w:sz w:val="16"/>
                <w:szCs w:val="16"/>
              </w:rPr>
              <w:t>elif</w:t>
            </w:r>
            <w:proofErr w:type="spellEnd"/>
            <w:r w:rsidRPr="00D93D9E">
              <w:rPr>
                <w:rFonts w:ascii="Times New Roman" w:eastAsiaTheme="minorEastAsia" w:hAnsi="Times New Roman" w:cs="Times New Roman"/>
                <w:sz w:val="16"/>
                <w:szCs w:val="16"/>
              </w:rPr>
              <w:t xml:space="preserve"> </w:t>
            </w:r>
            <w:proofErr w:type="spellStart"/>
            <w:proofErr w:type="gramStart"/>
            <w:r w:rsidRPr="00D93D9E">
              <w:rPr>
                <w:rFonts w:ascii="Times New Roman" w:eastAsiaTheme="minorEastAsia" w:hAnsi="Times New Roman" w:cs="Times New Roman"/>
                <w:sz w:val="16"/>
                <w:szCs w:val="16"/>
              </w:rPr>
              <w:t>a.clinic</w:t>
            </w:r>
            <w:proofErr w:type="gramEnd"/>
            <w:r w:rsidRPr="00D93D9E">
              <w:rPr>
                <w:rFonts w:ascii="Times New Roman" w:eastAsiaTheme="minorEastAsia" w:hAnsi="Times New Roman" w:cs="Times New Roman"/>
                <w:sz w:val="16"/>
                <w:szCs w:val="16"/>
              </w:rPr>
              <w:t>_num_g</w:t>
            </w:r>
            <w:proofErr w:type="spellEnd"/>
            <w:r w:rsidRPr="00D93D9E">
              <w:rPr>
                <w:rFonts w:ascii="Times New Roman" w:eastAsiaTheme="minorEastAsia" w:hAnsi="Times New Roman" w:cs="Times New Roman"/>
                <w:sz w:val="16"/>
                <w:szCs w:val="16"/>
              </w:rPr>
              <w:t>==5%}</w:t>
            </w:r>
          </w:p>
          <w:p w14:paraId="608293DB" w14:textId="77777777" w:rsidR="00E839F4" w:rsidRPr="00D93D9E" w:rsidRDefault="00E839F4" w:rsidP="008E7066">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致病性变异</w:t>
            </w:r>
          </w:p>
          <w:p w14:paraId="0C6F22A9" w14:textId="77777777" w:rsidR="00E839F4" w:rsidRPr="00D93D9E" w:rsidRDefault="00E839F4" w:rsidP="008E7066">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{%p else%}</w:t>
            </w:r>
          </w:p>
          <w:p w14:paraId="1E9168AA" w14:textId="77777777" w:rsidR="00E839F4" w:rsidRPr="00D93D9E" w:rsidRDefault="00E839F4" w:rsidP="008E7066">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意义不明确变异</w:t>
            </w:r>
          </w:p>
          <w:p w14:paraId="4B690F3C" w14:textId="77777777" w:rsidR="00E839F4" w:rsidRPr="00D93D9E" w:rsidRDefault="00E839F4" w:rsidP="008E7066">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{%p endif%}</w:t>
            </w:r>
          </w:p>
        </w:tc>
        <w:tc>
          <w:tcPr>
            <w:tcW w:w="3090" w:type="dxa"/>
            <w:vAlign w:val="center"/>
          </w:tcPr>
          <w:p w14:paraId="187A4398" w14:textId="77777777" w:rsidR="00E839F4" w:rsidRPr="00D93D9E" w:rsidRDefault="00E839F4" w:rsidP="008E7066">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{%p if (</w:t>
            </w:r>
            <w:proofErr w:type="spellStart"/>
            <w:proofErr w:type="gramStart"/>
            <w:r w:rsidRPr="00D93D9E">
              <w:rPr>
                <w:rFonts w:ascii="Times New Roman" w:eastAsiaTheme="minorEastAsia" w:hAnsi="Times New Roman" w:cs="Times New Roman"/>
                <w:sz w:val="16"/>
                <w:szCs w:val="16"/>
              </w:rPr>
              <w:t>a.clinic</w:t>
            </w:r>
            <w:proofErr w:type="gramEnd"/>
            <w:r w:rsidRPr="00D93D9E">
              <w:rPr>
                <w:rFonts w:ascii="Times New Roman" w:eastAsiaTheme="minorEastAsia" w:hAnsi="Times New Roman" w:cs="Times New Roman"/>
                <w:sz w:val="16"/>
                <w:szCs w:val="16"/>
              </w:rPr>
              <w:t>_num_g</w:t>
            </w:r>
            <w:proofErr w:type="spellEnd"/>
            <w:r w:rsidRPr="00D93D9E">
              <w:rPr>
                <w:rFonts w:ascii="Times New Roman" w:eastAsiaTheme="minorEastAsia" w:hAnsi="Times New Roman" w:cs="Times New Roman"/>
                <w:sz w:val="16"/>
                <w:szCs w:val="16"/>
              </w:rPr>
              <w:t xml:space="preserve">==4 or </w:t>
            </w:r>
            <w:proofErr w:type="spellStart"/>
            <w:r w:rsidRPr="00D93D9E">
              <w:rPr>
                <w:rFonts w:ascii="Times New Roman" w:eastAsiaTheme="minorEastAsia" w:hAnsi="Times New Roman" w:cs="Times New Roman"/>
                <w:sz w:val="16"/>
                <w:szCs w:val="16"/>
              </w:rPr>
              <w:t>a.clinic_num_g</w:t>
            </w:r>
            <w:proofErr w:type="spellEnd"/>
            <w:r w:rsidRPr="00D93D9E">
              <w:rPr>
                <w:rFonts w:ascii="Times New Roman" w:eastAsiaTheme="minorEastAsia" w:hAnsi="Times New Roman" w:cs="Times New Roman"/>
                <w:sz w:val="16"/>
                <w:szCs w:val="16"/>
              </w:rPr>
              <w:t xml:space="preserve">==5) and </w:t>
            </w:r>
            <w:proofErr w:type="spellStart"/>
            <w:r w:rsidRPr="00D93D9E">
              <w:rPr>
                <w:rFonts w:ascii="Times New Roman" w:eastAsiaTheme="minorEastAsia" w:hAnsi="Times New Roman" w:cs="Times New Roman"/>
                <w:sz w:val="16"/>
                <w:szCs w:val="16"/>
              </w:rPr>
              <w:t>a.evi_sum.evi_split.Predictive</w:t>
            </w:r>
            <w:proofErr w:type="spellEnd"/>
            <w:r w:rsidRPr="00D93D9E">
              <w:rPr>
                <w:rFonts w:ascii="Times New Roman" w:eastAsiaTheme="minorEastAsia" w:hAnsi="Times New Roman" w:cs="Times New Roman"/>
                <w:sz w:val="16"/>
                <w:szCs w:val="16"/>
              </w:rPr>
              <w:t xml:space="preserve"> %}</w:t>
            </w:r>
          </w:p>
          <w:p w14:paraId="257FED0C" w14:textId="77777777" w:rsidR="00E839F4" w:rsidRPr="00D93D9E" w:rsidRDefault="00E839F4" w:rsidP="008E7066">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 xml:space="preserve">{%p for b in </w:t>
            </w:r>
            <w:proofErr w:type="spellStart"/>
            <w:r w:rsidRPr="00D93D9E">
              <w:rPr>
                <w:rFonts w:ascii="Times New Roman" w:eastAsiaTheme="minorEastAsia" w:hAnsi="Times New Roman" w:cs="Times New Roman"/>
                <w:sz w:val="16"/>
                <w:szCs w:val="16"/>
              </w:rPr>
              <w:t>a.evi_sum.evi_</w:t>
            </w:r>
            <w:proofErr w:type="gramStart"/>
            <w:r w:rsidRPr="00D93D9E">
              <w:rPr>
                <w:rFonts w:ascii="Times New Roman" w:eastAsiaTheme="minorEastAsia" w:hAnsi="Times New Roman" w:cs="Times New Roman"/>
                <w:sz w:val="16"/>
                <w:szCs w:val="16"/>
              </w:rPr>
              <w:t>split.Predictive</w:t>
            </w:r>
            <w:proofErr w:type="spellEnd"/>
            <w:proofErr w:type="gramEnd"/>
            <w:r w:rsidRPr="00D93D9E">
              <w:rPr>
                <w:rFonts w:ascii="Times New Roman" w:eastAsiaTheme="minorEastAsia" w:hAnsi="Times New Roman" w:cs="Times New Roman"/>
                <w:sz w:val="16"/>
                <w:szCs w:val="16"/>
              </w:rPr>
              <w:t>%}</w:t>
            </w:r>
          </w:p>
          <w:p w14:paraId="37B59C22" w14:textId="77777777" w:rsidR="00E839F4" w:rsidRPr="00D93D9E" w:rsidRDefault="00E839F4" w:rsidP="008E7066">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w:t>
            </w:r>
            <w:proofErr w:type="spellStart"/>
            <w:r w:rsidRPr="00D93D9E">
              <w:rPr>
                <w:rFonts w:ascii="Times New Roman" w:eastAsiaTheme="minorEastAsia" w:hAnsi="Times New Roman" w:cs="Times New Roman"/>
                <w:sz w:val="16"/>
                <w:szCs w:val="16"/>
              </w:rPr>
              <w:t>b.regimen_name</w:t>
            </w:r>
            <w:proofErr w:type="spellEnd"/>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w:t>
            </w:r>
            <w:proofErr w:type="spellStart"/>
            <w:r w:rsidRPr="00D93D9E">
              <w:rPr>
                <w:rFonts w:ascii="Times New Roman" w:eastAsiaTheme="minorEastAsia" w:hAnsi="Times New Roman" w:cs="Times New Roman"/>
                <w:sz w:val="16"/>
                <w:szCs w:val="16"/>
              </w:rPr>
              <w:t>b.clinical_significance_cn</w:t>
            </w:r>
            <w:proofErr w:type="spellEnd"/>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w:t>
            </w:r>
            <w:proofErr w:type="spellStart"/>
            <w:r w:rsidRPr="00D93D9E">
              <w:rPr>
                <w:rFonts w:ascii="Times New Roman" w:eastAsiaTheme="minorEastAsia" w:hAnsi="Times New Roman" w:cs="Times New Roman"/>
                <w:sz w:val="16"/>
                <w:szCs w:val="16"/>
              </w:rPr>
              <w:t>b.evi_conclusion_simple</w:t>
            </w:r>
            <w:proofErr w:type="spellEnd"/>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级）</w:t>
            </w:r>
          </w:p>
          <w:p w14:paraId="4D3395B9" w14:textId="77777777" w:rsidR="00E839F4" w:rsidRPr="00D93D9E" w:rsidRDefault="00E839F4" w:rsidP="008E7066">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 xml:space="preserve">{%p </w:t>
            </w:r>
            <w:proofErr w:type="spellStart"/>
            <w:r w:rsidRPr="00D93D9E">
              <w:rPr>
                <w:rFonts w:ascii="Times New Roman" w:eastAsiaTheme="minorEastAsia" w:hAnsi="Times New Roman" w:cs="Times New Roman"/>
                <w:sz w:val="16"/>
                <w:szCs w:val="16"/>
              </w:rPr>
              <w:t>endfor</w:t>
            </w:r>
            <w:proofErr w:type="spellEnd"/>
            <w:r w:rsidRPr="00D93D9E">
              <w:rPr>
                <w:rFonts w:ascii="Times New Roman" w:eastAsiaTheme="minorEastAsia" w:hAnsi="Times New Roman" w:cs="Times New Roman"/>
                <w:sz w:val="16"/>
                <w:szCs w:val="16"/>
              </w:rPr>
              <w:t>%}</w:t>
            </w:r>
          </w:p>
          <w:p w14:paraId="4F03BE16" w14:textId="77777777" w:rsidR="00E839F4" w:rsidRPr="00D93D9E" w:rsidRDefault="00E839F4" w:rsidP="008E7066">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{%p else%}</w:t>
            </w:r>
          </w:p>
          <w:p w14:paraId="5DA030B3" w14:textId="77777777" w:rsidR="00E839F4" w:rsidRPr="00D93D9E" w:rsidRDefault="00E839F4" w:rsidP="008E7066">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w:t>
            </w:r>
          </w:p>
          <w:p w14:paraId="657933A5" w14:textId="77777777" w:rsidR="00E839F4" w:rsidRPr="00D93D9E" w:rsidRDefault="00E839F4" w:rsidP="008E7066">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{%p endif%}</w:t>
            </w:r>
          </w:p>
        </w:tc>
      </w:tr>
      <w:tr w:rsidR="00E839F4" w:rsidRPr="00D93D9E" w14:paraId="0DB179A8" w14:textId="77777777" w:rsidTr="008E7066">
        <w:trPr>
          <w:trHeight w:val="458"/>
        </w:trPr>
        <w:tc>
          <w:tcPr>
            <w:tcW w:w="10456" w:type="dxa"/>
            <w:gridSpan w:val="6"/>
            <w:vAlign w:val="center"/>
          </w:tcPr>
          <w:p w14:paraId="3F7BDBF1" w14:textId="77777777" w:rsidR="00E839F4" w:rsidRPr="00D93D9E" w:rsidRDefault="00E839F4" w:rsidP="008E7066">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bCs/>
                <w:color w:val="000000" w:themeColor="text1"/>
                <w:sz w:val="18"/>
                <w:szCs w:val="16"/>
              </w:rPr>
              <w:t xml:space="preserve">{%tr </w:t>
            </w:r>
            <w:proofErr w:type="spellStart"/>
            <w:r w:rsidRPr="00D93D9E">
              <w:rPr>
                <w:rFonts w:ascii="Times New Roman" w:eastAsiaTheme="minorEastAsia" w:hAnsi="Times New Roman" w:cs="Times New Roman"/>
                <w:bCs/>
                <w:color w:val="000000" w:themeColor="text1"/>
                <w:sz w:val="18"/>
                <w:szCs w:val="16"/>
              </w:rPr>
              <w:t>endfor</w:t>
            </w:r>
            <w:proofErr w:type="spellEnd"/>
            <w:r w:rsidRPr="00D93D9E">
              <w:rPr>
                <w:rFonts w:ascii="Times New Roman" w:eastAsiaTheme="minorEastAsia" w:hAnsi="Times New Roman" w:cs="Times New Roman"/>
                <w:bCs/>
                <w:color w:val="000000" w:themeColor="text1"/>
                <w:sz w:val="18"/>
                <w:szCs w:val="16"/>
              </w:rPr>
              <w:t>%}</w:t>
            </w:r>
          </w:p>
        </w:tc>
      </w:tr>
      <w:tr w:rsidR="00E839F4" w:rsidRPr="00D93D9E" w14:paraId="244893FB" w14:textId="77777777" w:rsidTr="008E7066">
        <w:trPr>
          <w:trHeight w:val="458"/>
        </w:trPr>
        <w:tc>
          <w:tcPr>
            <w:tcW w:w="10456" w:type="dxa"/>
            <w:gridSpan w:val="6"/>
            <w:vAlign w:val="center"/>
          </w:tcPr>
          <w:p w14:paraId="6C94D1FC" w14:textId="77777777" w:rsidR="00E839F4" w:rsidRPr="00D93D9E" w:rsidRDefault="00E839F4" w:rsidP="008E7066">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bCs/>
                <w:color w:val="000000" w:themeColor="text1"/>
                <w:sz w:val="18"/>
                <w:szCs w:val="16"/>
              </w:rPr>
              <w:t>{%tr else%}</w:t>
            </w:r>
          </w:p>
        </w:tc>
      </w:tr>
      <w:tr w:rsidR="00E839F4" w:rsidRPr="00D93D9E" w14:paraId="7FBCCB60" w14:textId="77777777" w:rsidTr="008E7066">
        <w:trPr>
          <w:trHeight w:val="458"/>
        </w:trPr>
        <w:tc>
          <w:tcPr>
            <w:tcW w:w="1169" w:type="dxa"/>
            <w:vAlign w:val="center"/>
          </w:tcPr>
          <w:p w14:paraId="0F61B929" w14:textId="77777777" w:rsidR="00E839F4" w:rsidRPr="00D93D9E" w:rsidRDefault="00E839F4" w:rsidP="008E7066">
            <w:pPr>
              <w:widowControl/>
              <w:adjustRightInd w:val="0"/>
              <w:snapToGrid w:val="0"/>
              <w:jc w:val="center"/>
              <w:rPr>
                <w:rFonts w:ascii="Times New Roman" w:eastAsiaTheme="minorEastAsia" w:hAnsi="Times New Roman" w:cs="Times New Roman"/>
                <w:i/>
                <w:iCs/>
                <w:sz w:val="16"/>
                <w:szCs w:val="16"/>
              </w:rPr>
            </w:pPr>
            <w:r w:rsidRPr="00D93D9E">
              <w:rPr>
                <w:rFonts w:ascii="Times New Roman" w:eastAsiaTheme="minorEastAsia" w:hAnsi="Times New Roman" w:cs="Times New Roman"/>
                <w:i/>
                <w:iCs/>
                <w:sz w:val="16"/>
                <w:szCs w:val="16"/>
              </w:rPr>
              <w:t>BRCA1</w:t>
            </w:r>
          </w:p>
        </w:tc>
        <w:tc>
          <w:tcPr>
            <w:tcW w:w="9287" w:type="dxa"/>
            <w:gridSpan w:val="5"/>
            <w:vAlign w:val="center"/>
          </w:tcPr>
          <w:p w14:paraId="33091D7B" w14:textId="77777777" w:rsidR="00E839F4" w:rsidRPr="00D93D9E" w:rsidRDefault="00E839F4" w:rsidP="008E7066">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bCs/>
                <w:color w:val="000000" w:themeColor="text1"/>
                <w:sz w:val="18"/>
                <w:szCs w:val="16"/>
              </w:rPr>
              <w:t>未检测到致病性、疑似致病性或意义不明确变异</w:t>
            </w:r>
          </w:p>
        </w:tc>
      </w:tr>
      <w:tr w:rsidR="00E839F4" w:rsidRPr="00D93D9E" w14:paraId="2631120D" w14:textId="77777777" w:rsidTr="008E7066">
        <w:trPr>
          <w:trHeight w:val="458"/>
        </w:trPr>
        <w:tc>
          <w:tcPr>
            <w:tcW w:w="10456" w:type="dxa"/>
            <w:gridSpan w:val="6"/>
            <w:vAlign w:val="center"/>
          </w:tcPr>
          <w:p w14:paraId="08D31DF6" w14:textId="77777777" w:rsidR="00E839F4" w:rsidRPr="00D93D9E" w:rsidRDefault="00E839F4" w:rsidP="008E7066">
            <w:pPr>
              <w:widowControl/>
              <w:adjustRightInd w:val="0"/>
              <w:snapToGrid w:val="0"/>
              <w:jc w:val="center"/>
              <w:rPr>
                <w:rFonts w:ascii="Times New Roman" w:eastAsiaTheme="minorEastAsia" w:hAnsi="Times New Roman" w:cs="Times New Roman"/>
                <w:bCs/>
                <w:color w:val="000000" w:themeColor="text1"/>
                <w:sz w:val="18"/>
                <w:szCs w:val="16"/>
              </w:rPr>
            </w:pPr>
            <w:r w:rsidRPr="00D93D9E">
              <w:rPr>
                <w:rFonts w:ascii="Times New Roman" w:eastAsiaTheme="minorEastAsia" w:hAnsi="Times New Roman" w:cs="Times New Roman"/>
                <w:bCs/>
                <w:color w:val="000000" w:themeColor="text1"/>
                <w:sz w:val="18"/>
                <w:szCs w:val="16"/>
              </w:rPr>
              <w:t>{%tr endif%}</w:t>
            </w:r>
          </w:p>
        </w:tc>
      </w:tr>
      <w:tr w:rsidR="00E839F4" w:rsidRPr="00D93D9E" w14:paraId="46034AD7" w14:textId="77777777" w:rsidTr="008E7066">
        <w:trPr>
          <w:trHeight w:val="458"/>
        </w:trPr>
        <w:tc>
          <w:tcPr>
            <w:tcW w:w="10456" w:type="dxa"/>
            <w:gridSpan w:val="6"/>
            <w:vAlign w:val="center"/>
          </w:tcPr>
          <w:p w14:paraId="438E5297" w14:textId="77777777" w:rsidR="00E839F4" w:rsidRPr="00D93D9E" w:rsidRDefault="00E839F4" w:rsidP="008E7066">
            <w:pPr>
              <w:widowControl/>
              <w:adjustRightInd w:val="0"/>
              <w:snapToGrid w:val="0"/>
              <w:jc w:val="center"/>
              <w:rPr>
                <w:rFonts w:ascii="Times New Roman" w:eastAsiaTheme="minorEastAsia" w:hAnsi="Times New Roman" w:cs="Times New Roman"/>
                <w:bCs/>
                <w:color w:val="000000" w:themeColor="text1"/>
                <w:sz w:val="18"/>
                <w:szCs w:val="16"/>
              </w:rPr>
            </w:pPr>
            <w:r w:rsidRPr="00D93D9E">
              <w:rPr>
                <w:rFonts w:ascii="Times New Roman" w:eastAsiaTheme="minorEastAsia" w:hAnsi="Times New Roman" w:cs="Times New Roman"/>
                <w:bCs/>
                <w:color w:val="000000" w:themeColor="text1"/>
                <w:sz w:val="18"/>
                <w:szCs w:val="16"/>
              </w:rPr>
              <w:t>{%tr if var_brca.snv_</w:t>
            </w:r>
            <w:proofErr w:type="gramStart"/>
            <w:r w:rsidRPr="00D93D9E">
              <w:rPr>
                <w:rFonts w:ascii="Times New Roman" w:eastAsiaTheme="minorEastAsia" w:hAnsi="Times New Roman" w:cs="Times New Roman"/>
                <w:bCs/>
                <w:color w:val="000000" w:themeColor="text1"/>
                <w:sz w:val="18"/>
                <w:szCs w:val="16"/>
              </w:rPr>
              <w:t>s.B</w:t>
            </w:r>
            <w:proofErr w:type="gramEnd"/>
            <w:r w:rsidRPr="00D93D9E">
              <w:rPr>
                <w:rFonts w:ascii="Times New Roman" w:eastAsiaTheme="minorEastAsia" w:hAnsi="Times New Roman" w:cs="Times New Roman"/>
                <w:bCs/>
                <w:color w:val="000000" w:themeColor="text1"/>
                <w:sz w:val="18"/>
                <w:szCs w:val="16"/>
              </w:rPr>
              <w:t>2_L5</w:t>
            </w:r>
            <w:r>
              <w:rPr>
                <w:rFonts w:ascii="Times New Roman" w:eastAsiaTheme="minorEastAsia" w:hAnsi="Times New Roman" w:cs="Times New Roman"/>
                <w:bCs/>
                <w:color w:val="000000" w:themeColor="text1"/>
                <w:sz w:val="18"/>
                <w:szCs w:val="16"/>
              </w:rPr>
              <w:t xml:space="preserve"> </w:t>
            </w:r>
            <w:r w:rsidRPr="00D93D9E">
              <w:rPr>
                <w:rFonts w:ascii="Times New Roman" w:eastAsiaTheme="minorEastAsia" w:hAnsi="Times New Roman" w:cs="Times New Roman"/>
                <w:bCs/>
                <w:color w:val="000000" w:themeColor="text1"/>
                <w:sz w:val="18"/>
                <w:szCs w:val="16"/>
              </w:rPr>
              <w:t>+ var_brca.snv_s.B2_L4 +</w:t>
            </w:r>
            <w:r>
              <w:rPr>
                <w:rFonts w:ascii="Times New Roman" w:eastAsiaTheme="minorEastAsia" w:hAnsi="Times New Roman" w:cs="Times New Roman"/>
                <w:bCs/>
                <w:color w:val="000000" w:themeColor="text1"/>
                <w:sz w:val="18"/>
                <w:szCs w:val="16"/>
              </w:rPr>
              <w:t xml:space="preserve"> </w:t>
            </w:r>
            <w:r w:rsidRPr="00D93D9E">
              <w:rPr>
                <w:rFonts w:ascii="Times New Roman" w:eastAsiaTheme="minorEastAsia" w:hAnsi="Times New Roman" w:cs="Times New Roman"/>
                <w:bCs/>
                <w:color w:val="000000" w:themeColor="text1"/>
                <w:sz w:val="18"/>
                <w:szCs w:val="16"/>
              </w:rPr>
              <w:t>var_brca.snv_s.B2_L3 %}</w:t>
            </w:r>
          </w:p>
        </w:tc>
      </w:tr>
      <w:tr w:rsidR="00E839F4" w:rsidRPr="00D93D9E" w14:paraId="4578D1AA" w14:textId="77777777" w:rsidTr="008E7066">
        <w:trPr>
          <w:trHeight w:val="458"/>
        </w:trPr>
        <w:tc>
          <w:tcPr>
            <w:tcW w:w="10456" w:type="dxa"/>
            <w:gridSpan w:val="6"/>
            <w:vAlign w:val="center"/>
          </w:tcPr>
          <w:p w14:paraId="075AE7BC" w14:textId="77777777" w:rsidR="00E839F4" w:rsidRPr="00D93D9E" w:rsidRDefault="00E839F4" w:rsidP="008E7066">
            <w:pPr>
              <w:widowControl/>
              <w:adjustRightInd w:val="0"/>
              <w:snapToGrid w:val="0"/>
              <w:jc w:val="center"/>
              <w:rPr>
                <w:rFonts w:ascii="Times New Roman" w:eastAsiaTheme="minorEastAsia" w:hAnsi="Times New Roman" w:cs="Times New Roman"/>
                <w:bCs/>
                <w:color w:val="000000" w:themeColor="text1"/>
                <w:sz w:val="18"/>
                <w:szCs w:val="16"/>
              </w:rPr>
            </w:pPr>
            <w:r w:rsidRPr="00D93D9E">
              <w:rPr>
                <w:rFonts w:ascii="Times New Roman" w:eastAsiaTheme="minorEastAsia" w:hAnsi="Times New Roman" w:cs="Times New Roman"/>
                <w:bCs/>
                <w:color w:val="000000" w:themeColor="text1"/>
                <w:sz w:val="18"/>
                <w:szCs w:val="16"/>
              </w:rPr>
              <w:lastRenderedPageBreak/>
              <w:t xml:space="preserve">{%tr </w:t>
            </w:r>
            <w:r>
              <w:rPr>
                <w:rFonts w:ascii="Times New Roman" w:eastAsiaTheme="minorEastAsia" w:hAnsi="Times New Roman" w:cs="Times New Roman"/>
                <w:bCs/>
                <w:color w:val="000000" w:themeColor="text1"/>
                <w:sz w:val="18"/>
                <w:szCs w:val="16"/>
              </w:rPr>
              <w:t>for a in</w:t>
            </w:r>
            <w:r w:rsidRPr="00D93D9E">
              <w:rPr>
                <w:rFonts w:ascii="Times New Roman" w:eastAsiaTheme="minorEastAsia" w:hAnsi="Times New Roman" w:cs="Times New Roman"/>
                <w:bCs/>
                <w:color w:val="000000" w:themeColor="text1"/>
                <w:sz w:val="18"/>
                <w:szCs w:val="16"/>
              </w:rPr>
              <w:t xml:space="preserve"> var_brca.snv_</w:t>
            </w:r>
            <w:proofErr w:type="gramStart"/>
            <w:r w:rsidRPr="00D93D9E">
              <w:rPr>
                <w:rFonts w:ascii="Times New Roman" w:eastAsiaTheme="minorEastAsia" w:hAnsi="Times New Roman" w:cs="Times New Roman"/>
                <w:bCs/>
                <w:color w:val="000000" w:themeColor="text1"/>
                <w:sz w:val="18"/>
                <w:szCs w:val="16"/>
              </w:rPr>
              <w:t>s.B</w:t>
            </w:r>
            <w:proofErr w:type="gramEnd"/>
            <w:r w:rsidRPr="00D93D9E">
              <w:rPr>
                <w:rFonts w:ascii="Times New Roman" w:eastAsiaTheme="minorEastAsia" w:hAnsi="Times New Roman" w:cs="Times New Roman"/>
                <w:bCs/>
                <w:color w:val="000000" w:themeColor="text1"/>
                <w:sz w:val="18"/>
                <w:szCs w:val="16"/>
              </w:rPr>
              <w:t>2_L5</w:t>
            </w:r>
            <w:r>
              <w:rPr>
                <w:rFonts w:ascii="Times New Roman" w:eastAsiaTheme="minorEastAsia" w:hAnsi="Times New Roman" w:cs="Times New Roman"/>
                <w:bCs/>
                <w:color w:val="000000" w:themeColor="text1"/>
                <w:sz w:val="18"/>
                <w:szCs w:val="16"/>
              </w:rPr>
              <w:t xml:space="preserve"> </w:t>
            </w:r>
            <w:r w:rsidRPr="00D93D9E">
              <w:rPr>
                <w:rFonts w:ascii="Times New Roman" w:eastAsiaTheme="minorEastAsia" w:hAnsi="Times New Roman" w:cs="Times New Roman"/>
                <w:bCs/>
                <w:color w:val="000000" w:themeColor="text1"/>
                <w:sz w:val="18"/>
                <w:szCs w:val="16"/>
              </w:rPr>
              <w:t>+ var_brca.snv_s.B2_L4 +</w:t>
            </w:r>
            <w:r>
              <w:rPr>
                <w:rFonts w:ascii="Times New Roman" w:eastAsiaTheme="minorEastAsia" w:hAnsi="Times New Roman" w:cs="Times New Roman"/>
                <w:bCs/>
                <w:color w:val="000000" w:themeColor="text1"/>
                <w:sz w:val="18"/>
                <w:szCs w:val="16"/>
              </w:rPr>
              <w:t xml:space="preserve"> </w:t>
            </w:r>
            <w:r w:rsidRPr="00D93D9E">
              <w:rPr>
                <w:rFonts w:ascii="Times New Roman" w:eastAsiaTheme="minorEastAsia" w:hAnsi="Times New Roman" w:cs="Times New Roman"/>
                <w:bCs/>
                <w:color w:val="000000" w:themeColor="text1"/>
                <w:sz w:val="18"/>
                <w:szCs w:val="16"/>
              </w:rPr>
              <w:t>var_brca.snv_s.B2_L3 %}</w:t>
            </w:r>
          </w:p>
        </w:tc>
      </w:tr>
      <w:tr w:rsidR="00E839F4" w:rsidRPr="00D93D9E" w14:paraId="062C423B" w14:textId="77777777" w:rsidTr="008E7066">
        <w:trPr>
          <w:trHeight w:val="458"/>
        </w:trPr>
        <w:tc>
          <w:tcPr>
            <w:tcW w:w="1169" w:type="dxa"/>
            <w:vAlign w:val="center"/>
          </w:tcPr>
          <w:p w14:paraId="471053B4" w14:textId="77777777" w:rsidR="00E839F4" w:rsidRPr="00D93D9E" w:rsidRDefault="00E839F4" w:rsidP="008E7066">
            <w:pPr>
              <w:widowControl/>
              <w:adjustRightInd w:val="0"/>
              <w:snapToGrid w:val="0"/>
              <w:jc w:val="center"/>
              <w:rPr>
                <w:rFonts w:ascii="Times New Roman" w:eastAsiaTheme="minorEastAsia" w:hAnsi="Times New Roman" w:cs="Times New Roman"/>
                <w:i/>
                <w:iCs/>
                <w:sz w:val="16"/>
                <w:szCs w:val="16"/>
              </w:rPr>
            </w:pPr>
            <w:r w:rsidRPr="00D93D9E">
              <w:rPr>
                <w:rFonts w:ascii="Times New Roman" w:eastAsiaTheme="minorEastAsia" w:hAnsi="Times New Roman" w:cs="Times New Roman"/>
                <w:i/>
                <w:iCs/>
                <w:sz w:val="16"/>
                <w:szCs w:val="16"/>
              </w:rPr>
              <w:t>{{</w:t>
            </w:r>
            <w:proofErr w:type="spellStart"/>
            <w:proofErr w:type="gramStart"/>
            <w:r w:rsidRPr="00D93D9E">
              <w:rPr>
                <w:rFonts w:ascii="Times New Roman" w:eastAsiaTheme="minorEastAsia" w:hAnsi="Times New Roman" w:cs="Times New Roman"/>
                <w:i/>
                <w:iCs/>
                <w:sz w:val="16"/>
                <w:szCs w:val="16"/>
              </w:rPr>
              <w:t>a.gene</w:t>
            </w:r>
            <w:proofErr w:type="gramEnd"/>
            <w:r w:rsidRPr="00D93D9E">
              <w:rPr>
                <w:rFonts w:ascii="Times New Roman" w:eastAsiaTheme="minorEastAsia" w:hAnsi="Times New Roman" w:cs="Times New Roman"/>
                <w:i/>
                <w:iCs/>
                <w:sz w:val="16"/>
                <w:szCs w:val="16"/>
              </w:rPr>
              <w:t>_symbol</w:t>
            </w:r>
            <w:proofErr w:type="spellEnd"/>
            <w:r w:rsidRPr="00D93D9E">
              <w:rPr>
                <w:rFonts w:ascii="Times New Roman" w:eastAsiaTheme="minorEastAsia" w:hAnsi="Times New Roman" w:cs="Times New Roman"/>
                <w:i/>
                <w:iCs/>
                <w:sz w:val="16"/>
                <w:szCs w:val="16"/>
              </w:rPr>
              <w:t>}}</w:t>
            </w:r>
          </w:p>
        </w:tc>
        <w:tc>
          <w:tcPr>
            <w:tcW w:w="3221" w:type="dxa"/>
            <w:vAlign w:val="center"/>
          </w:tcPr>
          <w:p w14:paraId="5867FE46" w14:textId="77777777" w:rsidR="00E839F4" w:rsidRPr="00D93D9E" w:rsidRDefault="00E839F4" w:rsidP="008E7066">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w:t>
            </w:r>
            <w:proofErr w:type="spellStart"/>
            <w:proofErr w:type="gramStart"/>
            <w:r w:rsidRPr="00D93D9E">
              <w:rPr>
                <w:rFonts w:ascii="Times New Roman" w:eastAsiaTheme="minorEastAsia" w:hAnsi="Times New Roman" w:cs="Times New Roman"/>
                <w:sz w:val="16"/>
                <w:szCs w:val="16"/>
              </w:rPr>
              <w:t>a.hgvs</w:t>
            </w:r>
            <w:proofErr w:type="gramEnd"/>
            <w:r w:rsidRPr="00D93D9E">
              <w:rPr>
                <w:rFonts w:ascii="Times New Roman" w:eastAsiaTheme="minorEastAsia" w:hAnsi="Times New Roman" w:cs="Times New Roman"/>
                <w:sz w:val="16"/>
                <w:szCs w:val="16"/>
              </w:rPr>
              <w:t>_c</w:t>
            </w:r>
            <w:proofErr w:type="spellEnd"/>
            <w:r w:rsidRPr="00D93D9E">
              <w:rPr>
                <w:rFonts w:ascii="Times New Roman" w:eastAsiaTheme="minorEastAsia" w:hAnsi="Times New Roman" w:cs="Times New Roman"/>
                <w:sz w:val="16"/>
                <w:szCs w:val="16"/>
              </w:rPr>
              <w:t>}}</w:t>
            </w:r>
          </w:p>
          <w:p w14:paraId="2892B420" w14:textId="77777777" w:rsidR="00E839F4" w:rsidRPr="00D93D9E" w:rsidRDefault="00E839F4" w:rsidP="008E7066">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 xml:space="preserve">{%p if </w:t>
            </w:r>
            <w:proofErr w:type="spellStart"/>
            <w:proofErr w:type="gramStart"/>
            <w:r w:rsidRPr="00D93D9E">
              <w:rPr>
                <w:rFonts w:ascii="Times New Roman" w:eastAsiaTheme="minorEastAsia" w:hAnsi="Times New Roman" w:cs="Times New Roman"/>
                <w:sz w:val="16"/>
                <w:szCs w:val="16"/>
              </w:rPr>
              <w:t>a.hgvs</w:t>
            </w:r>
            <w:proofErr w:type="gramEnd"/>
            <w:r w:rsidRPr="00D93D9E">
              <w:rPr>
                <w:rFonts w:ascii="Times New Roman" w:eastAsiaTheme="minorEastAsia" w:hAnsi="Times New Roman" w:cs="Times New Roman"/>
                <w:sz w:val="16"/>
                <w:szCs w:val="16"/>
              </w:rPr>
              <w:t>_p</w:t>
            </w:r>
            <w:proofErr w:type="spellEnd"/>
            <w:r w:rsidRPr="00D93D9E">
              <w:rPr>
                <w:rFonts w:ascii="Times New Roman" w:eastAsiaTheme="minorEastAsia" w:hAnsi="Times New Roman" w:cs="Times New Roman"/>
                <w:sz w:val="16"/>
                <w:szCs w:val="16"/>
              </w:rPr>
              <w:t>!=”p.?”%}</w:t>
            </w:r>
          </w:p>
          <w:p w14:paraId="1F14EA4C" w14:textId="77777777" w:rsidR="00E839F4" w:rsidRPr="00D93D9E" w:rsidRDefault="00E839F4" w:rsidP="008E7066">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 xml:space="preserve"> {{</w:t>
            </w:r>
            <w:proofErr w:type="spellStart"/>
            <w:r w:rsidRPr="00D93D9E">
              <w:rPr>
                <w:rFonts w:ascii="Times New Roman" w:eastAsiaTheme="minorEastAsia" w:hAnsi="Times New Roman" w:cs="Times New Roman"/>
                <w:sz w:val="16"/>
                <w:szCs w:val="16"/>
              </w:rPr>
              <w:t>a.hgvs_p_ZJZL</w:t>
            </w:r>
            <w:proofErr w:type="spellEnd"/>
            <w:r w:rsidRPr="00D93D9E">
              <w:rPr>
                <w:rFonts w:ascii="Times New Roman" w:eastAsiaTheme="minorEastAsia" w:hAnsi="Times New Roman" w:cs="Times New Roman"/>
                <w:sz w:val="16"/>
                <w:szCs w:val="16"/>
              </w:rPr>
              <w:t xml:space="preserve">}} </w:t>
            </w:r>
            <w:r w:rsidRPr="00D93D9E">
              <w:rPr>
                <w:rFonts w:ascii="Times New Roman" w:eastAsiaTheme="minorEastAsia" w:hAnsi="Times New Roman" w:cs="Times New Roman"/>
                <w:sz w:val="16"/>
                <w:szCs w:val="16"/>
              </w:rPr>
              <w:t>）</w:t>
            </w:r>
          </w:p>
          <w:p w14:paraId="006D21B5" w14:textId="77777777" w:rsidR="00E839F4" w:rsidRPr="00D93D9E" w:rsidRDefault="00E839F4" w:rsidP="008E7066">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{%p endif%}</w:t>
            </w:r>
          </w:p>
          <w:p w14:paraId="75B2C3CA" w14:textId="77777777" w:rsidR="00E839F4" w:rsidRPr="00D93D9E" w:rsidRDefault="00E839F4" w:rsidP="008E7066">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w:t>
            </w:r>
            <w:proofErr w:type="spellStart"/>
            <w:proofErr w:type="gramStart"/>
            <w:r w:rsidRPr="00D93D9E">
              <w:rPr>
                <w:rFonts w:ascii="Times New Roman" w:eastAsiaTheme="minorEastAsia" w:hAnsi="Times New Roman" w:cs="Times New Roman"/>
                <w:sz w:val="16"/>
                <w:szCs w:val="16"/>
              </w:rPr>
              <w:t>a.gene</w:t>
            </w:r>
            <w:proofErr w:type="gramEnd"/>
            <w:r w:rsidRPr="00D93D9E">
              <w:rPr>
                <w:rFonts w:ascii="Times New Roman" w:eastAsiaTheme="minorEastAsia" w:hAnsi="Times New Roman" w:cs="Times New Roman"/>
                <w:sz w:val="16"/>
                <w:szCs w:val="16"/>
              </w:rPr>
              <w:t>_region</w:t>
            </w:r>
            <w:proofErr w:type="spellEnd"/>
            <w:r w:rsidRPr="00D93D9E">
              <w:rPr>
                <w:rFonts w:ascii="Times New Roman" w:eastAsiaTheme="minorEastAsia" w:hAnsi="Times New Roman" w:cs="Times New Roman"/>
                <w:sz w:val="16"/>
                <w:szCs w:val="16"/>
              </w:rPr>
              <w:t>}}</w:t>
            </w:r>
          </w:p>
        </w:tc>
        <w:tc>
          <w:tcPr>
            <w:tcW w:w="992" w:type="dxa"/>
            <w:vAlign w:val="center"/>
          </w:tcPr>
          <w:p w14:paraId="660E0E93" w14:textId="77777777" w:rsidR="00E839F4" w:rsidRPr="00D93D9E" w:rsidRDefault="00E839F4" w:rsidP="008E7066">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胚系</w:t>
            </w:r>
          </w:p>
        </w:tc>
        <w:tc>
          <w:tcPr>
            <w:tcW w:w="992" w:type="dxa"/>
            <w:vAlign w:val="center"/>
          </w:tcPr>
          <w:p w14:paraId="4451FBE3" w14:textId="77777777" w:rsidR="00E839F4" w:rsidRPr="00D93D9E" w:rsidRDefault="00E839F4" w:rsidP="008E7066">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 xml:space="preserve">{%if </w:t>
            </w:r>
            <w:proofErr w:type="spellStart"/>
            <w:r w:rsidRPr="00D93D9E">
              <w:rPr>
                <w:rFonts w:ascii="Times New Roman" w:eastAsiaTheme="minorEastAsia" w:hAnsi="Times New Roman" w:cs="Times New Roman"/>
                <w:sz w:val="16"/>
                <w:szCs w:val="16"/>
              </w:rPr>
              <w:t>a.freq</w:t>
            </w:r>
            <w:proofErr w:type="spellEnd"/>
            <w:r w:rsidRPr="00D93D9E">
              <w:rPr>
                <w:rFonts w:ascii="Times New Roman" w:eastAsiaTheme="minorEastAsia" w:hAnsi="Times New Roman" w:cs="Times New Roman"/>
                <w:sz w:val="16"/>
                <w:szCs w:val="16"/>
              </w:rPr>
              <w:t>&gt;=0.85%}</w:t>
            </w:r>
            <w:r w:rsidRPr="00D93D9E">
              <w:rPr>
                <w:rFonts w:ascii="Times New Roman" w:eastAsiaTheme="minorEastAsia" w:hAnsi="Times New Roman" w:cs="Times New Roman"/>
                <w:sz w:val="16"/>
                <w:szCs w:val="16"/>
              </w:rPr>
              <w:t>纯合</w:t>
            </w:r>
            <w:r w:rsidRPr="00D93D9E">
              <w:rPr>
                <w:rFonts w:ascii="Times New Roman" w:eastAsiaTheme="minorEastAsia" w:hAnsi="Times New Roman" w:cs="Times New Roman"/>
                <w:sz w:val="16"/>
                <w:szCs w:val="16"/>
              </w:rPr>
              <w:t>{%else%}</w:t>
            </w:r>
            <w:r w:rsidRPr="00D93D9E">
              <w:rPr>
                <w:rFonts w:ascii="Times New Roman" w:eastAsiaTheme="minorEastAsia" w:hAnsi="Times New Roman" w:cs="Times New Roman"/>
                <w:sz w:val="16"/>
                <w:szCs w:val="16"/>
              </w:rPr>
              <w:t>杂合</w:t>
            </w:r>
            <w:r w:rsidRPr="00D93D9E">
              <w:rPr>
                <w:rFonts w:ascii="Times New Roman" w:eastAsiaTheme="minorEastAsia" w:hAnsi="Times New Roman" w:cs="Times New Roman"/>
                <w:sz w:val="16"/>
                <w:szCs w:val="16"/>
              </w:rPr>
              <w:t>{%endif%}</w:t>
            </w:r>
          </w:p>
        </w:tc>
        <w:tc>
          <w:tcPr>
            <w:tcW w:w="992" w:type="dxa"/>
            <w:vAlign w:val="center"/>
          </w:tcPr>
          <w:p w14:paraId="18390F2E" w14:textId="77777777" w:rsidR="00E839F4" w:rsidRPr="00D93D9E" w:rsidRDefault="00E839F4" w:rsidP="008E7066">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 xml:space="preserve">{%p if </w:t>
            </w:r>
            <w:proofErr w:type="spellStart"/>
            <w:proofErr w:type="gramStart"/>
            <w:r w:rsidRPr="00D93D9E">
              <w:rPr>
                <w:rFonts w:ascii="Times New Roman" w:eastAsiaTheme="minorEastAsia" w:hAnsi="Times New Roman" w:cs="Times New Roman"/>
                <w:sz w:val="16"/>
                <w:szCs w:val="16"/>
              </w:rPr>
              <w:t>a.clinic</w:t>
            </w:r>
            <w:proofErr w:type="gramEnd"/>
            <w:r w:rsidRPr="00D93D9E">
              <w:rPr>
                <w:rFonts w:ascii="Times New Roman" w:eastAsiaTheme="minorEastAsia" w:hAnsi="Times New Roman" w:cs="Times New Roman"/>
                <w:sz w:val="16"/>
                <w:szCs w:val="16"/>
              </w:rPr>
              <w:t>_num_g</w:t>
            </w:r>
            <w:proofErr w:type="spellEnd"/>
            <w:r w:rsidRPr="00D93D9E">
              <w:rPr>
                <w:rFonts w:ascii="Times New Roman" w:eastAsiaTheme="minorEastAsia" w:hAnsi="Times New Roman" w:cs="Times New Roman"/>
                <w:sz w:val="16"/>
                <w:szCs w:val="16"/>
              </w:rPr>
              <w:t>==4%}</w:t>
            </w:r>
          </w:p>
          <w:p w14:paraId="600817C6" w14:textId="77777777" w:rsidR="00E839F4" w:rsidRPr="00D93D9E" w:rsidRDefault="00E839F4" w:rsidP="008E7066">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疑似致病性变异</w:t>
            </w:r>
          </w:p>
          <w:p w14:paraId="3184EC62" w14:textId="77777777" w:rsidR="00E839F4" w:rsidRPr="00D93D9E" w:rsidRDefault="00E839F4" w:rsidP="008E7066">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 xml:space="preserve">{%p </w:t>
            </w:r>
            <w:proofErr w:type="spellStart"/>
            <w:r w:rsidRPr="00D93D9E">
              <w:rPr>
                <w:rFonts w:ascii="Times New Roman" w:eastAsiaTheme="minorEastAsia" w:hAnsi="Times New Roman" w:cs="Times New Roman"/>
                <w:sz w:val="16"/>
                <w:szCs w:val="16"/>
              </w:rPr>
              <w:t>elif</w:t>
            </w:r>
            <w:proofErr w:type="spellEnd"/>
            <w:r w:rsidRPr="00D93D9E">
              <w:rPr>
                <w:rFonts w:ascii="Times New Roman" w:eastAsiaTheme="minorEastAsia" w:hAnsi="Times New Roman" w:cs="Times New Roman"/>
                <w:sz w:val="16"/>
                <w:szCs w:val="16"/>
              </w:rPr>
              <w:t xml:space="preserve"> </w:t>
            </w:r>
            <w:proofErr w:type="spellStart"/>
            <w:proofErr w:type="gramStart"/>
            <w:r w:rsidRPr="00D93D9E">
              <w:rPr>
                <w:rFonts w:ascii="Times New Roman" w:eastAsiaTheme="minorEastAsia" w:hAnsi="Times New Roman" w:cs="Times New Roman"/>
                <w:sz w:val="16"/>
                <w:szCs w:val="16"/>
              </w:rPr>
              <w:t>a.clinic</w:t>
            </w:r>
            <w:proofErr w:type="gramEnd"/>
            <w:r w:rsidRPr="00D93D9E">
              <w:rPr>
                <w:rFonts w:ascii="Times New Roman" w:eastAsiaTheme="minorEastAsia" w:hAnsi="Times New Roman" w:cs="Times New Roman"/>
                <w:sz w:val="16"/>
                <w:szCs w:val="16"/>
              </w:rPr>
              <w:t>_num_g</w:t>
            </w:r>
            <w:proofErr w:type="spellEnd"/>
            <w:r w:rsidRPr="00D93D9E">
              <w:rPr>
                <w:rFonts w:ascii="Times New Roman" w:eastAsiaTheme="minorEastAsia" w:hAnsi="Times New Roman" w:cs="Times New Roman"/>
                <w:sz w:val="16"/>
                <w:szCs w:val="16"/>
              </w:rPr>
              <w:t>==5%}</w:t>
            </w:r>
          </w:p>
          <w:p w14:paraId="536D4331" w14:textId="77777777" w:rsidR="00E839F4" w:rsidRPr="00D93D9E" w:rsidRDefault="00E839F4" w:rsidP="008E7066">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致病性变异</w:t>
            </w:r>
          </w:p>
          <w:p w14:paraId="21B7959B" w14:textId="77777777" w:rsidR="00E839F4" w:rsidRPr="00D93D9E" w:rsidRDefault="00E839F4" w:rsidP="008E7066">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{%p else%}</w:t>
            </w:r>
          </w:p>
          <w:p w14:paraId="1AF316E1" w14:textId="77777777" w:rsidR="00E839F4" w:rsidRPr="00D93D9E" w:rsidRDefault="00E839F4" w:rsidP="008E7066">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意义不明确变异</w:t>
            </w:r>
          </w:p>
          <w:p w14:paraId="7AC178B9" w14:textId="77777777" w:rsidR="00E839F4" w:rsidRPr="00D93D9E" w:rsidRDefault="00E839F4" w:rsidP="008E7066">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{%p endif%}</w:t>
            </w:r>
          </w:p>
        </w:tc>
        <w:tc>
          <w:tcPr>
            <w:tcW w:w="3090" w:type="dxa"/>
            <w:vAlign w:val="center"/>
          </w:tcPr>
          <w:p w14:paraId="6B4139E1" w14:textId="77777777" w:rsidR="00E839F4" w:rsidRPr="00D93D9E" w:rsidRDefault="00E839F4" w:rsidP="008E7066">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{%p if (</w:t>
            </w:r>
            <w:proofErr w:type="spellStart"/>
            <w:proofErr w:type="gramStart"/>
            <w:r w:rsidRPr="00D93D9E">
              <w:rPr>
                <w:rFonts w:ascii="Times New Roman" w:eastAsiaTheme="minorEastAsia" w:hAnsi="Times New Roman" w:cs="Times New Roman"/>
                <w:sz w:val="16"/>
                <w:szCs w:val="16"/>
              </w:rPr>
              <w:t>a.clinic</w:t>
            </w:r>
            <w:proofErr w:type="gramEnd"/>
            <w:r w:rsidRPr="00D93D9E">
              <w:rPr>
                <w:rFonts w:ascii="Times New Roman" w:eastAsiaTheme="minorEastAsia" w:hAnsi="Times New Roman" w:cs="Times New Roman"/>
                <w:sz w:val="16"/>
                <w:szCs w:val="16"/>
              </w:rPr>
              <w:t>_num_g</w:t>
            </w:r>
            <w:proofErr w:type="spellEnd"/>
            <w:r w:rsidRPr="00D93D9E">
              <w:rPr>
                <w:rFonts w:ascii="Times New Roman" w:eastAsiaTheme="minorEastAsia" w:hAnsi="Times New Roman" w:cs="Times New Roman"/>
                <w:sz w:val="16"/>
                <w:szCs w:val="16"/>
              </w:rPr>
              <w:t xml:space="preserve">==4 or </w:t>
            </w:r>
            <w:proofErr w:type="spellStart"/>
            <w:r w:rsidRPr="00D93D9E">
              <w:rPr>
                <w:rFonts w:ascii="Times New Roman" w:eastAsiaTheme="minorEastAsia" w:hAnsi="Times New Roman" w:cs="Times New Roman"/>
                <w:sz w:val="16"/>
                <w:szCs w:val="16"/>
              </w:rPr>
              <w:t>a.clinic_num_g</w:t>
            </w:r>
            <w:proofErr w:type="spellEnd"/>
            <w:r w:rsidRPr="00D93D9E">
              <w:rPr>
                <w:rFonts w:ascii="Times New Roman" w:eastAsiaTheme="minorEastAsia" w:hAnsi="Times New Roman" w:cs="Times New Roman"/>
                <w:sz w:val="16"/>
                <w:szCs w:val="16"/>
              </w:rPr>
              <w:t xml:space="preserve">==5) and </w:t>
            </w:r>
            <w:proofErr w:type="spellStart"/>
            <w:r w:rsidRPr="00D93D9E">
              <w:rPr>
                <w:rFonts w:ascii="Times New Roman" w:eastAsiaTheme="minorEastAsia" w:hAnsi="Times New Roman" w:cs="Times New Roman"/>
                <w:sz w:val="16"/>
                <w:szCs w:val="16"/>
              </w:rPr>
              <w:t>a.evi_sum.evi_split.Predictive</w:t>
            </w:r>
            <w:proofErr w:type="spellEnd"/>
            <w:r w:rsidRPr="00D93D9E">
              <w:rPr>
                <w:rFonts w:ascii="Times New Roman" w:eastAsiaTheme="minorEastAsia" w:hAnsi="Times New Roman" w:cs="Times New Roman"/>
                <w:sz w:val="16"/>
                <w:szCs w:val="16"/>
              </w:rPr>
              <w:t xml:space="preserve"> %}</w:t>
            </w:r>
          </w:p>
          <w:p w14:paraId="40566380" w14:textId="77777777" w:rsidR="00E839F4" w:rsidRPr="00D93D9E" w:rsidRDefault="00E839F4" w:rsidP="008E7066">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 xml:space="preserve">{%p for b in </w:t>
            </w:r>
            <w:proofErr w:type="spellStart"/>
            <w:r w:rsidRPr="00D93D9E">
              <w:rPr>
                <w:rFonts w:ascii="Times New Roman" w:eastAsiaTheme="minorEastAsia" w:hAnsi="Times New Roman" w:cs="Times New Roman"/>
                <w:sz w:val="16"/>
                <w:szCs w:val="16"/>
              </w:rPr>
              <w:t>a.evi_sum.evi_</w:t>
            </w:r>
            <w:proofErr w:type="gramStart"/>
            <w:r w:rsidRPr="00D93D9E">
              <w:rPr>
                <w:rFonts w:ascii="Times New Roman" w:eastAsiaTheme="minorEastAsia" w:hAnsi="Times New Roman" w:cs="Times New Roman"/>
                <w:sz w:val="16"/>
                <w:szCs w:val="16"/>
              </w:rPr>
              <w:t>split.Predictive</w:t>
            </w:r>
            <w:proofErr w:type="spellEnd"/>
            <w:proofErr w:type="gramEnd"/>
            <w:r w:rsidRPr="00D93D9E">
              <w:rPr>
                <w:rFonts w:ascii="Times New Roman" w:eastAsiaTheme="minorEastAsia" w:hAnsi="Times New Roman" w:cs="Times New Roman"/>
                <w:sz w:val="16"/>
                <w:szCs w:val="16"/>
              </w:rPr>
              <w:t>%}</w:t>
            </w:r>
          </w:p>
          <w:p w14:paraId="4D33FB98" w14:textId="77777777" w:rsidR="00E839F4" w:rsidRPr="00D93D9E" w:rsidRDefault="00E839F4" w:rsidP="008E7066">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w:t>
            </w:r>
            <w:proofErr w:type="spellStart"/>
            <w:r w:rsidRPr="00D93D9E">
              <w:rPr>
                <w:rFonts w:ascii="Times New Roman" w:eastAsiaTheme="minorEastAsia" w:hAnsi="Times New Roman" w:cs="Times New Roman"/>
                <w:sz w:val="16"/>
                <w:szCs w:val="16"/>
              </w:rPr>
              <w:t>b.regimen_name</w:t>
            </w:r>
            <w:proofErr w:type="spellEnd"/>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w:t>
            </w:r>
            <w:proofErr w:type="spellStart"/>
            <w:r w:rsidRPr="00D93D9E">
              <w:rPr>
                <w:rFonts w:ascii="Times New Roman" w:eastAsiaTheme="minorEastAsia" w:hAnsi="Times New Roman" w:cs="Times New Roman"/>
                <w:sz w:val="16"/>
                <w:szCs w:val="16"/>
              </w:rPr>
              <w:t>b.clinical_significance_cn</w:t>
            </w:r>
            <w:proofErr w:type="spellEnd"/>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w:t>
            </w:r>
            <w:proofErr w:type="spellStart"/>
            <w:r w:rsidRPr="00D93D9E">
              <w:rPr>
                <w:rFonts w:ascii="Times New Roman" w:eastAsiaTheme="minorEastAsia" w:hAnsi="Times New Roman" w:cs="Times New Roman"/>
                <w:sz w:val="16"/>
                <w:szCs w:val="16"/>
              </w:rPr>
              <w:t>b.evi_conclusion_simple</w:t>
            </w:r>
            <w:proofErr w:type="spellEnd"/>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级）</w:t>
            </w:r>
          </w:p>
          <w:p w14:paraId="5E47C4BE" w14:textId="77777777" w:rsidR="00E839F4" w:rsidRPr="00D93D9E" w:rsidRDefault="00E839F4" w:rsidP="008E7066">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 xml:space="preserve">{%p </w:t>
            </w:r>
            <w:proofErr w:type="spellStart"/>
            <w:r w:rsidRPr="00D93D9E">
              <w:rPr>
                <w:rFonts w:ascii="Times New Roman" w:eastAsiaTheme="minorEastAsia" w:hAnsi="Times New Roman" w:cs="Times New Roman"/>
                <w:sz w:val="16"/>
                <w:szCs w:val="16"/>
              </w:rPr>
              <w:t>endfor</w:t>
            </w:r>
            <w:proofErr w:type="spellEnd"/>
            <w:r w:rsidRPr="00D93D9E">
              <w:rPr>
                <w:rFonts w:ascii="Times New Roman" w:eastAsiaTheme="minorEastAsia" w:hAnsi="Times New Roman" w:cs="Times New Roman"/>
                <w:sz w:val="16"/>
                <w:szCs w:val="16"/>
              </w:rPr>
              <w:t>%}</w:t>
            </w:r>
          </w:p>
          <w:p w14:paraId="025394A7" w14:textId="77777777" w:rsidR="00E839F4" w:rsidRPr="00D93D9E" w:rsidRDefault="00E839F4" w:rsidP="008E7066">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{%p else%}</w:t>
            </w:r>
          </w:p>
          <w:p w14:paraId="5B7A8629" w14:textId="77777777" w:rsidR="00E839F4" w:rsidRPr="00D93D9E" w:rsidRDefault="00E839F4" w:rsidP="008E7066">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w:t>
            </w:r>
          </w:p>
          <w:p w14:paraId="0679B548" w14:textId="77777777" w:rsidR="00E839F4" w:rsidRPr="00D93D9E" w:rsidRDefault="00E839F4" w:rsidP="008E7066">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{%p endif%}</w:t>
            </w:r>
          </w:p>
        </w:tc>
      </w:tr>
      <w:tr w:rsidR="00E839F4" w:rsidRPr="00D93D9E" w14:paraId="6AE12ED2" w14:textId="77777777" w:rsidTr="008E7066">
        <w:trPr>
          <w:trHeight w:val="458"/>
        </w:trPr>
        <w:tc>
          <w:tcPr>
            <w:tcW w:w="10456" w:type="dxa"/>
            <w:gridSpan w:val="6"/>
            <w:vAlign w:val="center"/>
          </w:tcPr>
          <w:p w14:paraId="6AF59850" w14:textId="77777777" w:rsidR="00E839F4" w:rsidRPr="00D93D9E" w:rsidRDefault="00E839F4" w:rsidP="008E7066">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bCs/>
                <w:color w:val="000000" w:themeColor="text1"/>
                <w:sz w:val="18"/>
                <w:szCs w:val="16"/>
              </w:rPr>
              <w:t xml:space="preserve">{%tr </w:t>
            </w:r>
            <w:proofErr w:type="spellStart"/>
            <w:r w:rsidRPr="00D93D9E">
              <w:rPr>
                <w:rFonts w:ascii="Times New Roman" w:eastAsiaTheme="minorEastAsia" w:hAnsi="Times New Roman" w:cs="Times New Roman"/>
                <w:bCs/>
                <w:color w:val="000000" w:themeColor="text1"/>
                <w:sz w:val="18"/>
                <w:szCs w:val="16"/>
              </w:rPr>
              <w:t>endfor</w:t>
            </w:r>
            <w:proofErr w:type="spellEnd"/>
            <w:r w:rsidRPr="00D93D9E">
              <w:rPr>
                <w:rFonts w:ascii="Times New Roman" w:eastAsiaTheme="minorEastAsia" w:hAnsi="Times New Roman" w:cs="Times New Roman"/>
                <w:bCs/>
                <w:color w:val="000000" w:themeColor="text1"/>
                <w:sz w:val="18"/>
                <w:szCs w:val="16"/>
              </w:rPr>
              <w:t>%}</w:t>
            </w:r>
          </w:p>
        </w:tc>
      </w:tr>
      <w:tr w:rsidR="00E839F4" w:rsidRPr="00D93D9E" w14:paraId="0B11E09E" w14:textId="77777777" w:rsidTr="008E7066">
        <w:trPr>
          <w:trHeight w:val="458"/>
        </w:trPr>
        <w:tc>
          <w:tcPr>
            <w:tcW w:w="10456" w:type="dxa"/>
            <w:gridSpan w:val="6"/>
            <w:vAlign w:val="center"/>
          </w:tcPr>
          <w:p w14:paraId="5BCE0E92" w14:textId="77777777" w:rsidR="00E839F4" w:rsidRPr="00D93D9E" w:rsidRDefault="00E839F4" w:rsidP="008E7066">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bCs/>
                <w:color w:val="000000" w:themeColor="text1"/>
                <w:sz w:val="18"/>
                <w:szCs w:val="16"/>
              </w:rPr>
              <w:t>{%tr else%}</w:t>
            </w:r>
          </w:p>
        </w:tc>
      </w:tr>
      <w:tr w:rsidR="00E839F4" w:rsidRPr="00D93D9E" w14:paraId="62C2E293" w14:textId="77777777" w:rsidTr="008E7066">
        <w:trPr>
          <w:trHeight w:val="458"/>
        </w:trPr>
        <w:tc>
          <w:tcPr>
            <w:tcW w:w="1169" w:type="dxa"/>
            <w:vAlign w:val="center"/>
          </w:tcPr>
          <w:p w14:paraId="47E2BE40" w14:textId="77777777" w:rsidR="00E839F4" w:rsidRPr="00D93D9E" w:rsidRDefault="00E839F4" w:rsidP="008E7066">
            <w:pPr>
              <w:widowControl/>
              <w:adjustRightInd w:val="0"/>
              <w:snapToGrid w:val="0"/>
              <w:jc w:val="center"/>
              <w:rPr>
                <w:rFonts w:ascii="Times New Roman" w:eastAsiaTheme="minorEastAsia" w:hAnsi="Times New Roman" w:cs="Times New Roman"/>
                <w:i/>
                <w:iCs/>
                <w:sz w:val="16"/>
                <w:szCs w:val="16"/>
                <w:shd w:val="clear" w:color="auto" w:fill="FFFFFF"/>
              </w:rPr>
            </w:pPr>
            <w:r w:rsidRPr="00D93D9E">
              <w:rPr>
                <w:rFonts w:ascii="Times New Roman" w:eastAsiaTheme="minorEastAsia" w:hAnsi="Times New Roman" w:cs="Times New Roman"/>
                <w:i/>
                <w:iCs/>
                <w:sz w:val="16"/>
                <w:szCs w:val="16"/>
              </w:rPr>
              <w:t>BRCA2</w:t>
            </w:r>
          </w:p>
        </w:tc>
        <w:tc>
          <w:tcPr>
            <w:tcW w:w="9287" w:type="dxa"/>
            <w:gridSpan w:val="5"/>
            <w:vAlign w:val="center"/>
          </w:tcPr>
          <w:p w14:paraId="60A98792" w14:textId="77777777" w:rsidR="00E839F4" w:rsidRPr="00D93D9E" w:rsidRDefault="00E839F4" w:rsidP="008E7066">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bCs/>
                <w:color w:val="000000" w:themeColor="text1"/>
                <w:sz w:val="18"/>
                <w:szCs w:val="16"/>
              </w:rPr>
              <w:t>未检测到致病性、疑似致病性或意义不明确变异</w:t>
            </w:r>
          </w:p>
        </w:tc>
      </w:tr>
      <w:tr w:rsidR="00E839F4" w:rsidRPr="00D93D9E" w14:paraId="301073A9" w14:textId="77777777" w:rsidTr="008E7066">
        <w:trPr>
          <w:trHeight w:val="458"/>
        </w:trPr>
        <w:tc>
          <w:tcPr>
            <w:tcW w:w="10456" w:type="dxa"/>
            <w:gridSpan w:val="6"/>
            <w:vAlign w:val="center"/>
          </w:tcPr>
          <w:p w14:paraId="697B08E0" w14:textId="77777777" w:rsidR="00E839F4" w:rsidRPr="00D93D9E" w:rsidRDefault="00E839F4" w:rsidP="008E7066">
            <w:pPr>
              <w:widowControl/>
              <w:adjustRightInd w:val="0"/>
              <w:snapToGrid w:val="0"/>
              <w:jc w:val="cente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bCs/>
                <w:color w:val="000000" w:themeColor="text1"/>
                <w:sz w:val="18"/>
                <w:szCs w:val="16"/>
              </w:rPr>
              <w:t>{%tr endif%}</w:t>
            </w:r>
          </w:p>
        </w:tc>
      </w:tr>
    </w:tbl>
    <w:p w14:paraId="124778E0" w14:textId="77777777" w:rsidR="00E839F4" w:rsidRDefault="00E839F4">
      <w:pPr>
        <w:adjustRightInd w:val="0"/>
        <w:snapToGrid w:val="0"/>
        <w:jc w:val="center"/>
        <w:rPr>
          <w:rFonts w:ascii="Times New Roman" w:eastAsiaTheme="minorEastAsia" w:hAnsi="Times New Roman" w:cs="Times New Roman"/>
          <w:b/>
          <w:bCs/>
          <w:sz w:val="18"/>
          <w:szCs w:val="18"/>
        </w:rPr>
      </w:pPr>
    </w:p>
    <w:tbl>
      <w:tblPr>
        <w:tblStyle w:val="BRCA-v31"/>
        <w:tblW w:w="5000" w:type="pct"/>
        <w:tblLayout w:type="fixed"/>
        <w:tblLook w:val="04A0" w:firstRow="1" w:lastRow="0" w:firstColumn="1" w:lastColumn="0" w:noHBand="0" w:noVBand="1"/>
      </w:tblPr>
      <w:tblGrid>
        <w:gridCol w:w="914"/>
        <w:gridCol w:w="1036"/>
        <w:gridCol w:w="4074"/>
        <w:gridCol w:w="1293"/>
        <w:gridCol w:w="1291"/>
        <w:gridCol w:w="1858"/>
      </w:tblGrid>
      <w:tr w:rsidR="00B26E38" w14:paraId="329CE898" w14:textId="77777777" w:rsidTr="00B26E38">
        <w:trPr>
          <w:cnfStyle w:val="100000000000" w:firstRow="1" w:lastRow="0" w:firstColumn="0" w:lastColumn="0" w:oddVBand="0" w:evenVBand="0" w:oddHBand="0" w:evenHBand="0" w:firstRowFirstColumn="0" w:firstRowLastColumn="0" w:lastRowFirstColumn="0" w:lastRowLastColumn="0"/>
          <w:trHeight w:val="392"/>
        </w:trPr>
        <w:tc>
          <w:tcPr>
            <w:tcW w:w="10466" w:type="dxa"/>
            <w:gridSpan w:val="6"/>
            <w:tcBorders>
              <w:top w:val="nil"/>
              <w:left w:val="nil"/>
              <w:bottom w:val="single" w:sz="4" w:space="0" w:color="auto"/>
              <w:right w:val="nil"/>
            </w:tcBorders>
            <w:shd w:val="clear" w:color="auto" w:fill="auto"/>
          </w:tcPr>
          <w:p w14:paraId="693508BB" w14:textId="77777777" w:rsidR="00B26E38" w:rsidRDefault="005517E5">
            <w:pPr>
              <w:adjustRightInd w:val="0"/>
              <w:snapToGrid w:val="0"/>
              <w:jc w:val="center"/>
              <w:rPr>
                <w:rFonts w:ascii="Times New Roman" w:eastAsiaTheme="minorEastAsia" w:hAnsi="Times New Roman" w:cs="Times New Roman"/>
                <w:b/>
                <w:bCs/>
                <w:sz w:val="16"/>
                <w:szCs w:val="16"/>
              </w:rPr>
            </w:pPr>
            <w:r>
              <w:rPr>
                <w:rFonts w:ascii="Times New Roman" w:eastAsiaTheme="minorEastAsia" w:hAnsi="Times New Roman" w:cs="Times New Roman"/>
                <w:b/>
                <w:bCs/>
                <w:sz w:val="16"/>
                <w:szCs w:val="16"/>
              </w:rPr>
              <w:t>良性、疑似良性变异检测结果列表</w:t>
            </w:r>
          </w:p>
        </w:tc>
      </w:tr>
      <w:tr w:rsidR="00B26E38" w14:paraId="684486F7" w14:textId="77777777" w:rsidTr="00B26E38">
        <w:trPr>
          <w:trHeight w:val="421"/>
        </w:trPr>
        <w:tc>
          <w:tcPr>
            <w:tcW w:w="914" w:type="dxa"/>
            <w:tcBorders>
              <w:top w:val="single" w:sz="4" w:space="0" w:color="auto"/>
              <w:left w:val="single" w:sz="4" w:space="0" w:color="auto"/>
              <w:bottom w:val="single" w:sz="4" w:space="0" w:color="auto"/>
              <w:right w:val="single" w:sz="4" w:space="0" w:color="auto"/>
            </w:tcBorders>
            <w:shd w:val="clear" w:color="auto" w:fill="A5E2F4"/>
          </w:tcPr>
          <w:p w14:paraId="4893CFF5" w14:textId="77777777" w:rsidR="00B26E38" w:rsidRDefault="005517E5">
            <w:pPr>
              <w:adjustRightInd w:val="0"/>
              <w:snapToGrid w:val="0"/>
              <w:jc w:val="center"/>
              <w:rPr>
                <w:rFonts w:ascii="Times New Roman" w:eastAsiaTheme="minorEastAsia" w:hAnsi="Times New Roman" w:cs="Times New Roman"/>
                <w:b/>
                <w:bCs/>
                <w:sz w:val="16"/>
                <w:szCs w:val="16"/>
              </w:rPr>
            </w:pPr>
            <w:r>
              <w:rPr>
                <w:rFonts w:ascii="Times New Roman" w:eastAsiaTheme="minorEastAsia" w:hAnsi="Times New Roman" w:cs="Times New Roman"/>
                <w:b/>
                <w:bCs/>
                <w:sz w:val="16"/>
                <w:szCs w:val="16"/>
              </w:rPr>
              <w:t>序号</w:t>
            </w:r>
          </w:p>
        </w:tc>
        <w:tc>
          <w:tcPr>
            <w:tcW w:w="1036" w:type="dxa"/>
            <w:tcBorders>
              <w:top w:val="single" w:sz="4" w:space="0" w:color="auto"/>
              <w:left w:val="single" w:sz="4" w:space="0" w:color="auto"/>
              <w:bottom w:val="single" w:sz="4" w:space="0" w:color="auto"/>
              <w:right w:val="single" w:sz="4" w:space="0" w:color="auto"/>
            </w:tcBorders>
            <w:shd w:val="clear" w:color="auto" w:fill="A5E2F4"/>
          </w:tcPr>
          <w:p w14:paraId="699DC171" w14:textId="77777777" w:rsidR="00B26E38" w:rsidRDefault="005517E5">
            <w:pPr>
              <w:adjustRightInd w:val="0"/>
              <w:snapToGrid w:val="0"/>
              <w:jc w:val="center"/>
              <w:rPr>
                <w:rFonts w:ascii="Times New Roman" w:eastAsiaTheme="minorEastAsia" w:hAnsi="Times New Roman" w:cs="Times New Roman"/>
                <w:b/>
                <w:bCs/>
                <w:sz w:val="16"/>
                <w:szCs w:val="16"/>
              </w:rPr>
            </w:pPr>
            <w:r>
              <w:rPr>
                <w:rFonts w:ascii="Times New Roman" w:eastAsiaTheme="minorEastAsia" w:hAnsi="Times New Roman" w:cs="Times New Roman"/>
                <w:b/>
                <w:bCs/>
                <w:sz w:val="16"/>
                <w:szCs w:val="16"/>
              </w:rPr>
              <w:t>基因</w:t>
            </w:r>
          </w:p>
        </w:tc>
        <w:tc>
          <w:tcPr>
            <w:tcW w:w="4074" w:type="dxa"/>
            <w:tcBorders>
              <w:top w:val="single" w:sz="4" w:space="0" w:color="auto"/>
              <w:left w:val="single" w:sz="4" w:space="0" w:color="auto"/>
              <w:bottom w:val="single" w:sz="4" w:space="0" w:color="auto"/>
              <w:right w:val="single" w:sz="4" w:space="0" w:color="auto"/>
            </w:tcBorders>
            <w:shd w:val="clear" w:color="auto" w:fill="A5E2F4"/>
          </w:tcPr>
          <w:p w14:paraId="64130B47" w14:textId="77777777" w:rsidR="00B26E38" w:rsidRDefault="005517E5">
            <w:pPr>
              <w:adjustRightInd w:val="0"/>
              <w:snapToGrid w:val="0"/>
              <w:jc w:val="center"/>
              <w:rPr>
                <w:rFonts w:ascii="Times New Roman" w:eastAsiaTheme="minorEastAsia" w:hAnsi="Times New Roman" w:cs="Times New Roman"/>
                <w:b/>
                <w:bCs/>
                <w:sz w:val="16"/>
                <w:szCs w:val="16"/>
              </w:rPr>
            </w:pPr>
            <w:r>
              <w:rPr>
                <w:rFonts w:ascii="Times New Roman" w:eastAsiaTheme="minorEastAsia" w:hAnsi="Times New Roman" w:cs="Times New Roman"/>
                <w:b/>
                <w:bCs/>
                <w:sz w:val="16"/>
                <w:szCs w:val="16"/>
              </w:rPr>
              <w:t>检测结果</w:t>
            </w:r>
          </w:p>
        </w:tc>
        <w:tc>
          <w:tcPr>
            <w:tcW w:w="1293" w:type="dxa"/>
            <w:tcBorders>
              <w:top w:val="single" w:sz="4" w:space="0" w:color="auto"/>
              <w:left w:val="single" w:sz="4" w:space="0" w:color="auto"/>
              <w:bottom w:val="single" w:sz="4" w:space="0" w:color="auto"/>
              <w:right w:val="single" w:sz="4" w:space="0" w:color="auto"/>
            </w:tcBorders>
            <w:shd w:val="clear" w:color="auto" w:fill="A5E2F4"/>
          </w:tcPr>
          <w:p w14:paraId="49A48CF7" w14:textId="77777777" w:rsidR="00B26E38" w:rsidRDefault="005517E5">
            <w:pPr>
              <w:adjustRightInd w:val="0"/>
              <w:snapToGrid w:val="0"/>
              <w:jc w:val="center"/>
              <w:rPr>
                <w:rFonts w:ascii="Times New Roman" w:eastAsiaTheme="minorEastAsia" w:hAnsi="Times New Roman" w:cs="Times New Roman"/>
                <w:b/>
                <w:bCs/>
                <w:sz w:val="16"/>
                <w:szCs w:val="16"/>
              </w:rPr>
            </w:pPr>
            <w:r>
              <w:rPr>
                <w:rFonts w:ascii="Times New Roman" w:eastAsiaTheme="minorEastAsia" w:hAnsi="Times New Roman" w:cs="Times New Roman"/>
                <w:b/>
                <w:bCs/>
                <w:sz w:val="16"/>
                <w:szCs w:val="16"/>
              </w:rPr>
              <w:t>变异来源</w:t>
            </w:r>
          </w:p>
        </w:tc>
        <w:tc>
          <w:tcPr>
            <w:tcW w:w="1291" w:type="dxa"/>
            <w:tcBorders>
              <w:top w:val="single" w:sz="4" w:space="0" w:color="auto"/>
              <w:left w:val="single" w:sz="4" w:space="0" w:color="auto"/>
              <w:bottom w:val="single" w:sz="4" w:space="0" w:color="auto"/>
              <w:right w:val="single" w:sz="4" w:space="0" w:color="auto"/>
            </w:tcBorders>
            <w:shd w:val="clear" w:color="auto" w:fill="A5E2F4"/>
          </w:tcPr>
          <w:p w14:paraId="48C0C855" w14:textId="77777777" w:rsidR="00B26E38" w:rsidRDefault="005517E5">
            <w:pPr>
              <w:adjustRightInd w:val="0"/>
              <w:snapToGrid w:val="0"/>
              <w:jc w:val="center"/>
              <w:rPr>
                <w:rFonts w:ascii="Times New Roman" w:eastAsiaTheme="minorEastAsia" w:hAnsi="Times New Roman" w:cs="Times New Roman"/>
                <w:b/>
                <w:bCs/>
                <w:sz w:val="16"/>
                <w:szCs w:val="16"/>
              </w:rPr>
            </w:pPr>
            <w:r>
              <w:rPr>
                <w:rFonts w:ascii="Times New Roman" w:eastAsiaTheme="minorEastAsia" w:hAnsi="Times New Roman" w:cs="Times New Roman"/>
                <w:b/>
                <w:bCs/>
                <w:sz w:val="16"/>
                <w:szCs w:val="16"/>
              </w:rPr>
              <w:t>基因型</w:t>
            </w:r>
          </w:p>
        </w:tc>
        <w:tc>
          <w:tcPr>
            <w:tcW w:w="1858" w:type="dxa"/>
            <w:tcBorders>
              <w:top w:val="single" w:sz="4" w:space="0" w:color="auto"/>
              <w:left w:val="single" w:sz="4" w:space="0" w:color="auto"/>
              <w:bottom w:val="single" w:sz="4" w:space="0" w:color="auto"/>
              <w:right w:val="single" w:sz="4" w:space="0" w:color="auto"/>
            </w:tcBorders>
            <w:shd w:val="clear" w:color="auto" w:fill="A5E2F4"/>
          </w:tcPr>
          <w:p w14:paraId="26D22E3C" w14:textId="77777777" w:rsidR="00B26E38" w:rsidRDefault="005517E5">
            <w:pPr>
              <w:adjustRightInd w:val="0"/>
              <w:snapToGrid w:val="0"/>
              <w:jc w:val="center"/>
              <w:rPr>
                <w:rFonts w:ascii="Times New Roman" w:eastAsiaTheme="minorEastAsia" w:hAnsi="Times New Roman" w:cs="Times New Roman"/>
                <w:b/>
                <w:bCs/>
                <w:sz w:val="16"/>
                <w:szCs w:val="16"/>
              </w:rPr>
            </w:pPr>
            <w:r>
              <w:rPr>
                <w:rFonts w:ascii="Times New Roman" w:eastAsiaTheme="minorEastAsia" w:hAnsi="Times New Roman" w:cs="Times New Roman"/>
                <w:b/>
                <w:bCs/>
                <w:sz w:val="16"/>
                <w:szCs w:val="16"/>
              </w:rPr>
              <w:t>变异解读</w:t>
            </w:r>
          </w:p>
        </w:tc>
      </w:tr>
      <w:tr w:rsidR="00697336" w14:paraId="74C43E30" w14:textId="77777777" w:rsidTr="00ED5EA6">
        <w:trPr>
          <w:trHeight w:val="317"/>
        </w:trPr>
        <w:tc>
          <w:tcPr>
            <w:tcW w:w="10466" w:type="dxa"/>
            <w:gridSpan w:val="6"/>
          </w:tcPr>
          <w:p w14:paraId="3ACD9EB2" w14:textId="10CAEE67" w:rsidR="00697336" w:rsidRDefault="00697336">
            <w:pPr>
              <w:jc w:val="center"/>
              <w:rPr>
                <w:rFonts w:ascii="Times New Roman" w:eastAsiaTheme="minorEastAsia" w:hAnsi="Times New Roman" w:cs="Times New Roman"/>
                <w:color w:val="000000"/>
                <w:sz w:val="16"/>
                <w:szCs w:val="16"/>
              </w:rPr>
            </w:pPr>
            <w:r w:rsidRPr="00697336">
              <w:rPr>
                <w:rFonts w:ascii="Times New Roman" w:eastAsiaTheme="minorEastAsia" w:hAnsi="Times New Roman" w:cs="Times New Roman"/>
                <w:color w:val="000000"/>
                <w:sz w:val="16"/>
                <w:szCs w:val="16"/>
              </w:rPr>
              <w:t>{%tr for a in var_brca.snv_</w:t>
            </w:r>
            <w:proofErr w:type="gramStart"/>
            <w:r w:rsidRPr="00697336">
              <w:rPr>
                <w:rFonts w:ascii="Times New Roman" w:eastAsiaTheme="minorEastAsia" w:hAnsi="Times New Roman" w:cs="Times New Roman"/>
                <w:color w:val="000000"/>
                <w:sz w:val="16"/>
                <w:szCs w:val="16"/>
              </w:rPr>
              <w:t>s.B</w:t>
            </w:r>
            <w:proofErr w:type="gramEnd"/>
            <w:r w:rsidRPr="00697336">
              <w:rPr>
                <w:rFonts w:ascii="Times New Roman" w:eastAsiaTheme="minorEastAsia" w:hAnsi="Times New Roman" w:cs="Times New Roman"/>
                <w:color w:val="000000"/>
                <w:sz w:val="16"/>
                <w:szCs w:val="16"/>
              </w:rPr>
              <w:t>1_L2</w:t>
            </w:r>
            <w:r>
              <w:rPr>
                <w:rFonts w:ascii="Times New Roman" w:eastAsiaTheme="minorEastAsia" w:hAnsi="Times New Roman" w:cs="Times New Roman"/>
                <w:color w:val="000000"/>
                <w:sz w:val="16"/>
                <w:szCs w:val="16"/>
              </w:rPr>
              <w:t xml:space="preserve"> </w:t>
            </w:r>
            <w:r w:rsidRPr="00697336">
              <w:rPr>
                <w:rFonts w:ascii="Times New Roman" w:eastAsiaTheme="minorEastAsia" w:hAnsi="Times New Roman" w:cs="Times New Roman"/>
                <w:color w:val="000000"/>
                <w:sz w:val="16"/>
                <w:szCs w:val="16"/>
              </w:rPr>
              <w:t>+</w:t>
            </w:r>
            <w:r>
              <w:rPr>
                <w:rFonts w:ascii="Times New Roman" w:eastAsiaTheme="minorEastAsia" w:hAnsi="Times New Roman" w:cs="Times New Roman"/>
                <w:color w:val="000000"/>
                <w:sz w:val="16"/>
                <w:szCs w:val="16"/>
              </w:rPr>
              <w:t xml:space="preserve"> </w:t>
            </w:r>
            <w:r w:rsidRPr="00697336">
              <w:rPr>
                <w:rFonts w:ascii="Times New Roman" w:eastAsiaTheme="minorEastAsia" w:hAnsi="Times New Roman" w:cs="Times New Roman"/>
                <w:color w:val="000000"/>
                <w:sz w:val="16"/>
                <w:szCs w:val="16"/>
              </w:rPr>
              <w:t>var_brca.snv_s.B2_L2 +</w:t>
            </w:r>
            <w:r>
              <w:rPr>
                <w:rFonts w:ascii="Times New Roman" w:eastAsiaTheme="minorEastAsia" w:hAnsi="Times New Roman" w:cs="Times New Roman"/>
                <w:color w:val="000000"/>
                <w:sz w:val="16"/>
                <w:szCs w:val="16"/>
              </w:rPr>
              <w:t xml:space="preserve"> </w:t>
            </w:r>
            <w:r w:rsidRPr="00697336">
              <w:rPr>
                <w:rFonts w:ascii="Times New Roman" w:eastAsiaTheme="minorEastAsia" w:hAnsi="Times New Roman" w:cs="Times New Roman"/>
                <w:color w:val="000000"/>
                <w:sz w:val="16"/>
                <w:szCs w:val="16"/>
              </w:rPr>
              <w:t>var_brca.snv_s.B1_L1+</w:t>
            </w:r>
            <w:r>
              <w:rPr>
                <w:rFonts w:ascii="Times New Roman" w:eastAsiaTheme="minorEastAsia" w:hAnsi="Times New Roman" w:cs="Times New Roman"/>
                <w:color w:val="000000"/>
                <w:sz w:val="16"/>
                <w:szCs w:val="16"/>
              </w:rPr>
              <w:t xml:space="preserve"> </w:t>
            </w:r>
            <w:r w:rsidRPr="00697336">
              <w:rPr>
                <w:rFonts w:ascii="Times New Roman" w:eastAsiaTheme="minorEastAsia" w:hAnsi="Times New Roman" w:cs="Times New Roman"/>
                <w:color w:val="000000"/>
                <w:sz w:val="16"/>
                <w:szCs w:val="16"/>
              </w:rPr>
              <w:t>var_brca.snv_s.B2_L1 %}</w:t>
            </w:r>
          </w:p>
        </w:tc>
      </w:tr>
      <w:tr w:rsidR="00B26E38" w14:paraId="67A60124" w14:textId="77777777" w:rsidTr="00B26E38">
        <w:trPr>
          <w:trHeight w:val="317"/>
        </w:trPr>
        <w:tc>
          <w:tcPr>
            <w:tcW w:w="914" w:type="dxa"/>
          </w:tcPr>
          <w:p w14:paraId="125E4142" w14:textId="77777777" w:rsidR="00B26E38" w:rsidRDefault="00B26E38">
            <w:pPr>
              <w:pStyle w:val="a0"/>
              <w:numPr>
                <w:ilvl w:val="0"/>
                <w:numId w:val="5"/>
              </w:numPr>
              <w:ind w:left="0" w:firstLine="0"/>
              <w:jc w:val="center"/>
              <w:rPr>
                <w:rFonts w:ascii="Times New Roman" w:eastAsiaTheme="minorEastAsia" w:hAnsi="Times New Roman" w:cs="Times New Roman"/>
                <w:color w:val="000000"/>
                <w:sz w:val="16"/>
                <w:szCs w:val="16"/>
              </w:rPr>
            </w:pPr>
          </w:p>
        </w:tc>
        <w:tc>
          <w:tcPr>
            <w:tcW w:w="1036" w:type="dxa"/>
          </w:tcPr>
          <w:p w14:paraId="6585E320" w14:textId="342E2E39" w:rsidR="00B26E38" w:rsidRDefault="00697336">
            <w:pPr>
              <w:jc w:val="center"/>
              <w:rPr>
                <w:rFonts w:ascii="Times New Roman" w:eastAsiaTheme="minorEastAsia" w:hAnsi="Times New Roman" w:cs="Times New Roman"/>
                <w:i/>
                <w:iCs/>
                <w:color w:val="000000"/>
                <w:sz w:val="16"/>
                <w:szCs w:val="16"/>
              </w:rPr>
            </w:pPr>
            <w:r w:rsidRPr="00697336">
              <w:rPr>
                <w:rFonts w:ascii="Times New Roman" w:eastAsiaTheme="minorEastAsia" w:hAnsi="Times New Roman" w:cs="Times New Roman"/>
                <w:i/>
                <w:iCs/>
                <w:color w:val="000000"/>
                <w:sz w:val="16"/>
                <w:szCs w:val="16"/>
              </w:rPr>
              <w:t>{{</w:t>
            </w:r>
            <w:proofErr w:type="spellStart"/>
            <w:proofErr w:type="gramStart"/>
            <w:r w:rsidRPr="00697336">
              <w:rPr>
                <w:rFonts w:ascii="Times New Roman" w:eastAsiaTheme="minorEastAsia" w:hAnsi="Times New Roman" w:cs="Times New Roman"/>
                <w:i/>
                <w:iCs/>
                <w:color w:val="000000"/>
                <w:sz w:val="16"/>
                <w:szCs w:val="16"/>
              </w:rPr>
              <w:t>a.gene</w:t>
            </w:r>
            <w:proofErr w:type="gramEnd"/>
            <w:r w:rsidRPr="00697336">
              <w:rPr>
                <w:rFonts w:ascii="Times New Roman" w:eastAsiaTheme="minorEastAsia" w:hAnsi="Times New Roman" w:cs="Times New Roman"/>
                <w:i/>
                <w:iCs/>
                <w:color w:val="000000"/>
                <w:sz w:val="16"/>
                <w:szCs w:val="16"/>
              </w:rPr>
              <w:t>_symbol</w:t>
            </w:r>
            <w:proofErr w:type="spellEnd"/>
            <w:r w:rsidRPr="00697336">
              <w:rPr>
                <w:rFonts w:ascii="Times New Roman" w:eastAsiaTheme="minorEastAsia" w:hAnsi="Times New Roman" w:cs="Times New Roman"/>
                <w:i/>
                <w:iCs/>
                <w:color w:val="000000"/>
                <w:sz w:val="16"/>
                <w:szCs w:val="16"/>
              </w:rPr>
              <w:t>}}</w:t>
            </w:r>
          </w:p>
        </w:tc>
        <w:tc>
          <w:tcPr>
            <w:tcW w:w="4074" w:type="dxa"/>
          </w:tcPr>
          <w:p w14:paraId="330A2F86" w14:textId="5AEB5998" w:rsidR="00B26E38" w:rsidRDefault="00697336" w:rsidP="00697336">
            <w:pPr>
              <w:jc w:val="center"/>
              <w:rPr>
                <w:rFonts w:ascii="Times New Roman" w:eastAsiaTheme="minorEastAsia" w:hAnsi="Times New Roman" w:cs="Times New Roman"/>
                <w:color w:val="000000"/>
                <w:sz w:val="16"/>
                <w:szCs w:val="16"/>
              </w:rPr>
            </w:pPr>
            <w:r w:rsidRPr="00697336">
              <w:rPr>
                <w:rFonts w:ascii="Times New Roman" w:eastAsiaTheme="minorEastAsia" w:hAnsi="Times New Roman" w:cs="Times New Roman"/>
                <w:color w:val="000000"/>
                <w:sz w:val="16"/>
                <w:szCs w:val="16"/>
              </w:rPr>
              <w:t>{{</w:t>
            </w:r>
            <w:proofErr w:type="spellStart"/>
            <w:proofErr w:type="gramStart"/>
            <w:r w:rsidRPr="00697336">
              <w:rPr>
                <w:rFonts w:ascii="Times New Roman" w:eastAsiaTheme="minorEastAsia" w:hAnsi="Times New Roman" w:cs="Times New Roman"/>
                <w:color w:val="000000"/>
                <w:sz w:val="16"/>
                <w:szCs w:val="16"/>
              </w:rPr>
              <w:t>a.hgvs</w:t>
            </w:r>
            <w:proofErr w:type="gramEnd"/>
            <w:r w:rsidRPr="00697336">
              <w:rPr>
                <w:rFonts w:ascii="Times New Roman" w:eastAsiaTheme="minorEastAsia" w:hAnsi="Times New Roman" w:cs="Times New Roman"/>
                <w:color w:val="000000"/>
                <w:sz w:val="16"/>
                <w:szCs w:val="16"/>
              </w:rPr>
              <w:t>_c</w:t>
            </w:r>
            <w:proofErr w:type="spellEnd"/>
            <w:r w:rsidRPr="00697336">
              <w:rPr>
                <w:rFonts w:ascii="Times New Roman" w:eastAsiaTheme="minorEastAsia" w:hAnsi="Times New Roman" w:cs="Times New Roman"/>
                <w:color w:val="000000"/>
                <w:sz w:val="16"/>
                <w:szCs w:val="16"/>
              </w:rPr>
              <w:t xml:space="preserve">}}{%if </w:t>
            </w:r>
            <w:proofErr w:type="spellStart"/>
            <w:r w:rsidRPr="00697336">
              <w:rPr>
                <w:rFonts w:ascii="Times New Roman" w:eastAsiaTheme="minorEastAsia" w:hAnsi="Times New Roman" w:cs="Times New Roman"/>
                <w:color w:val="000000"/>
                <w:sz w:val="16"/>
                <w:szCs w:val="16"/>
              </w:rPr>
              <w:t>a.hgvs_p</w:t>
            </w:r>
            <w:proofErr w:type="spellEnd"/>
            <w:r w:rsidRPr="00697336">
              <w:rPr>
                <w:rFonts w:ascii="Times New Roman" w:eastAsiaTheme="minorEastAsia" w:hAnsi="Times New Roman" w:cs="Times New Roman"/>
                <w:color w:val="000000"/>
                <w:sz w:val="16"/>
                <w:szCs w:val="16"/>
              </w:rPr>
              <w:t>!=”p.?”%} ( {{</w:t>
            </w:r>
            <w:proofErr w:type="spellStart"/>
            <w:r w:rsidRPr="00697336">
              <w:rPr>
                <w:rFonts w:ascii="Times New Roman" w:eastAsiaTheme="minorEastAsia" w:hAnsi="Times New Roman" w:cs="Times New Roman"/>
                <w:color w:val="000000"/>
                <w:sz w:val="16"/>
                <w:szCs w:val="16"/>
              </w:rPr>
              <w:t>a.hgvs_p_ZJZL</w:t>
            </w:r>
            <w:proofErr w:type="spellEnd"/>
            <w:r w:rsidRPr="00697336">
              <w:rPr>
                <w:rFonts w:ascii="Times New Roman" w:eastAsiaTheme="minorEastAsia" w:hAnsi="Times New Roman" w:cs="Times New Roman"/>
                <w:color w:val="000000"/>
                <w:sz w:val="16"/>
                <w:szCs w:val="16"/>
              </w:rPr>
              <w:t>}} ){%endif%}</w:t>
            </w:r>
          </w:p>
        </w:tc>
        <w:tc>
          <w:tcPr>
            <w:tcW w:w="1293" w:type="dxa"/>
          </w:tcPr>
          <w:p w14:paraId="7905D98D" w14:textId="77777777" w:rsidR="00B26E38" w:rsidRDefault="005517E5">
            <w:pPr>
              <w:jc w:val="center"/>
              <w:rPr>
                <w:rFonts w:ascii="Times New Roman" w:eastAsiaTheme="minorEastAsia" w:hAnsi="Times New Roman" w:cs="Times New Roman"/>
                <w:color w:val="000000"/>
                <w:sz w:val="16"/>
                <w:szCs w:val="16"/>
              </w:rPr>
            </w:pPr>
            <w:r>
              <w:rPr>
                <w:rFonts w:ascii="Times New Roman" w:eastAsiaTheme="minorEastAsia" w:hAnsi="Times New Roman" w:cs="Times New Roman"/>
                <w:color w:val="000000"/>
                <w:sz w:val="16"/>
                <w:szCs w:val="16"/>
              </w:rPr>
              <w:t>胚系</w:t>
            </w:r>
          </w:p>
        </w:tc>
        <w:tc>
          <w:tcPr>
            <w:tcW w:w="1291" w:type="dxa"/>
          </w:tcPr>
          <w:p w14:paraId="4A085BC5" w14:textId="28FE9F2E" w:rsidR="00B26E38" w:rsidRDefault="00697336">
            <w:pPr>
              <w:jc w:val="center"/>
              <w:rPr>
                <w:rFonts w:ascii="Times New Roman" w:eastAsiaTheme="minorEastAsia" w:hAnsi="Times New Roman" w:cs="Times New Roman"/>
                <w:color w:val="000000"/>
                <w:sz w:val="16"/>
                <w:szCs w:val="16"/>
              </w:rPr>
            </w:pPr>
            <w:r w:rsidRPr="00697336">
              <w:rPr>
                <w:rFonts w:ascii="Times New Roman" w:eastAsiaTheme="minorEastAsia" w:hAnsi="Times New Roman" w:cs="Times New Roman"/>
                <w:color w:val="000000"/>
                <w:sz w:val="16"/>
                <w:szCs w:val="16"/>
              </w:rPr>
              <w:t xml:space="preserve">{%if </w:t>
            </w:r>
            <w:proofErr w:type="spellStart"/>
            <w:r w:rsidRPr="00697336">
              <w:rPr>
                <w:rFonts w:ascii="Times New Roman" w:eastAsiaTheme="minorEastAsia" w:hAnsi="Times New Roman" w:cs="Times New Roman"/>
                <w:color w:val="000000"/>
                <w:sz w:val="16"/>
                <w:szCs w:val="16"/>
              </w:rPr>
              <w:t>a.freq</w:t>
            </w:r>
            <w:proofErr w:type="spellEnd"/>
            <w:r w:rsidRPr="00697336">
              <w:rPr>
                <w:rFonts w:ascii="Times New Roman" w:eastAsiaTheme="minorEastAsia" w:hAnsi="Times New Roman" w:cs="Times New Roman"/>
                <w:color w:val="000000"/>
                <w:sz w:val="16"/>
                <w:szCs w:val="16"/>
              </w:rPr>
              <w:t>&gt;=0.85%}</w:t>
            </w:r>
            <w:r w:rsidRPr="00697336">
              <w:rPr>
                <w:rFonts w:ascii="Times New Roman" w:eastAsiaTheme="minorEastAsia" w:hAnsi="Times New Roman" w:cs="Times New Roman"/>
                <w:color w:val="000000"/>
                <w:sz w:val="16"/>
                <w:szCs w:val="16"/>
              </w:rPr>
              <w:t>纯合</w:t>
            </w:r>
            <w:r w:rsidRPr="00697336">
              <w:rPr>
                <w:rFonts w:ascii="Times New Roman" w:eastAsiaTheme="minorEastAsia" w:hAnsi="Times New Roman" w:cs="Times New Roman"/>
                <w:color w:val="000000"/>
                <w:sz w:val="16"/>
                <w:szCs w:val="16"/>
              </w:rPr>
              <w:t>{%else%}</w:t>
            </w:r>
            <w:r w:rsidRPr="00697336">
              <w:rPr>
                <w:rFonts w:ascii="Times New Roman" w:eastAsiaTheme="minorEastAsia" w:hAnsi="Times New Roman" w:cs="Times New Roman"/>
                <w:color w:val="000000"/>
                <w:sz w:val="16"/>
                <w:szCs w:val="16"/>
              </w:rPr>
              <w:t>杂合</w:t>
            </w:r>
            <w:r w:rsidRPr="00697336">
              <w:rPr>
                <w:rFonts w:ascii="Times New Roman" w:eastAsiaTheme="minorEastAsia" w:hAnsi="Times New Roman" w:cs="Times New Roman"/>
                <w:color w:val="000000"/>
                <w:sz w:val="16"/>
                <w:szCs w:val="16"/>
              </w:rPr>
              <w:t>{%endif%}</w:t>
            </w:r>
          </w:p>
        </w:tc>
        <w:tc>
          <w:tcPr>
            <w:tcW w:w="1858" w:type="dxa"/>
          </w:tcPr>
          <w:p w14:paraId="64A68AAA" w14:textId="77777777" w:rsidR="00697336" w:rsidRPr="00697336" w:rsidRDefault="00697336" w:rsidP="00697336">
            <w:pPr>
              <w:jc w:val="center"/>
              <w:rPr>
                <w:rFonts w:ascii="Times New Roman" w:eastAsiaTheme="minorEastAsia" w:hAnsi="Times New Roman" w:cs="Times New Roman"/>
                <w:color w:val="000000"/>
                <w:sz w:val="16"/>
                <w:szCs w:val="16"/>
              </w:rPr>
            </w:pPr>
            <w:r w:rsidRPr="00697336">
              <w:rPr>
                <w:rFonts w:ascii="Times New Roman" w:eastAsiaTheme="minorEastAsia" w:hAnsi="Times New Roman" w:cs="Times New Roman"/>
                <w:color w:val="000000"/>
                <w:sz w:val="16"/>
                <w:szCs w:val="16"/>
              </w:rPr>
              <w:t xml:space="preserve">{%p if </w:t>
            </w:r>
            <w:proofErr w:type="spellStart"/>
            <w:proofErr w:type="gramStart"/>
            <w:r w:rsidRPr="00697336">
              <w:rPr>
                <w:rFonts w:ascii="Times New Roman" w:eastAsiaTheme="minorEastAsia" w:hAnsi="Times New Roman" w:cs="Times New Roman"/>
                <w:color w:val="000000"/>
                <w:sz w:val="16"/>
                <w:szCs w:val="16"/>
              </w:rPr>
              <w:t>a.clinic</w:t>
            </w:r>
            <w:proofErr w:type="gramEnd"/>
            <w:r w:rsidRPr="00697336">
              <w:rPr>
                <w:rFonts w:ascii="Times New Roman" w:eastAsiaTheme="minorEastAsia" w:hAnsi="Times New Roman" w:cs="Times New Roman"/>
                <w:color w:val="000000"/>
                <w:sz w:val="16"/>
                <w:szCs w:val="16"/>
              </w:rPr>
              <w:t>_num_g</w:t>
            </w:r>
            <w:proofErr w:type="spellEnd"/>
            <w:r w:rsidRPr="00697336">
              <w:rPr>
                <w:rFonts w:ascii="Times New Roman" w:eastAsiaTheme="minorEastAsia" w:hAnsi="Times New Roman" w:cs="Times New Roman"/>
                <w:color w:val="000000"/>
                <w:sz w:val="16"/>
                <w:szCs w:val="16"/>
              </w:rPr>
              <w:t>==1%}</w:t>
            </w:r>
          </w:p>
          <w:p w14:paraId="642288A0" w14:textId="77777777" w:rsidR="00697336" w:rsidRPr="00697336" w:rsidRDefault="00697336" w:rsidP="00697336">
            <w:pPr>
              <w:jc w:val="center"/>
              <w:rPr>
                <w:rFonts w:ascii="Times New Roman" w:eastAsiaTheme="minorEastAsia" w:hAnsi="Times New Roman" w:cs="Times New Roman"/>
                <w:color w:val="000000"/>
                <w:sz w:val="16"/>
                <w:szCs w:val="16"/>
              </w:rPr>
            </w:pPr>
            <w:r w:rsidRPr="00697336">
              <w:rPr>
                <w:rFonts w:ascii="Times New Roman" w:eastAsiaTheme="minorEastAsia" w:hAnsi="Times New Roman" w:cs="Times New Roman" w:hint="eastAsia"/>
                <w:color w:val="000000"/>
                <w:sz w:val="16"/>
                <w:szCs w:val="16"/>
              </w:rPr>
              <w:t>良性变异</w:t>
            </w:r>
          </w:p>
          <w:p w14:paraId="1BE05F68" w14:textId="77777777" w:rsidR="00697336" w:rsidRPr="00697336" w:rsidRDefault="00697336" w:rsidP="00697336">
            <w:pPr>
              <w:jc w:val="center"/>
              <w:rPr>
                <w:rFonts w:ascii="Times New Roman" w:eastAsiaTheme="minorEastAsia" w:hAnsi="Times New Roman" w:cs="Times New Roman"/>
                <w:color w:val="000000"/>
                <w:sz w:val="16"/>
                <w:szCs w:val="16"/>
              </w:rPr>
            </w:pPr>
            <w:r w:rsidRPr="00697336">
              <w:rPr>
                <w:rFonts w:ascii="Times New Roman" w:eastAsiaTheme="minorEastAsia" w:hAnsi="Times New Roman" w:cs="Times New Roman"/>
                <w:color w:val="000000"/>
                <w:sz w:val="16"/>
                <w:szCs w:val="16"/>
              </w:rPr>
              <w:t xml:space="preserve">{%p </w:t>
            </w:r>
            <w:proofErr w:type="spellStart"/>
            <w:r w:rsidRPr="00697336">
              <w:rPr>
                <w:rFonts w:ascii="Times New Roman" w:eastAsiaTheme="minorEastAsia" w:hAnsi="Times New Roman" w:cs="Times New Roman"/>
                <w:color w:val="000000"/>
                <w:sz w:val="16"/>
                <w:szCs w:val="16"/>
              </w:rPr>
              <w:t>elif</w:t>
            </w:r>
            <w:proofErr w:type="spellEnd"/>
            <w:r w:rsidRPr="00697336">
              <w:rPr>
                <w:rFonts w:ascii="Times New Roman" w:eastAsiaTheme="minorEastAsia" w:hAnsi="Times New Roman" w:cs="Times New Roman"/>
                <w:color w:val="000000"/>
                <w:sz w:val="16"/>
                <w:szCs w:val="16"/>
              </w:rPr>
              <w:t xml:space="preserve"> </w:t>
            </w:r>
            <w:proofErr w:type="spellStart"/>
            <w:proofErr w:type="gramStart"/>
            <w:r w:rsidRPr="00697336">
              <w:rPr>
                <w:rFonts w:ascii="Times New Roman" w:eastAsiaTheme="minorEastAsia" w:hAnsi="Times New Roman" w:cs="Times New Roman"/>
                <w:color w:val="000000"/>
                <w:sz w:val="16"/>
                <w:szCs w:val="16"/>
              </w:rPr>
              <w:t>a.clinic</w:t>
            </w:r>
            <w:proofErr w:type="gramEnd"/>
            <w:r w:rsidRPr="00697336">
              <w:rPr>
                <w:rFonts w:ascii="Times New Roman" w:eastAsiaTheme="minorEastAsia" w:hAnsi="Times New Roman" w:cs="Times New Roman"/>
                <w:color w:val="000000"/>
                <w:sz w:val="16"/>
                <w:szCs w:val="16"/>
              </w:rPr>
              <w:t>_num_g</w:t>
            </w:r>
            <w:proofErr w:type="spellEnd"/>
            <w:r w:rsidRPr="00697336">
              <w:rPr>
                <w:rFonts w:ascii="Times New Roman" w:eastAsiaTheme="minorEastAsia" w:hAnsi="Times New Roman" w:cs="Times New Roman"/>
                <w:color w:val="000000"/>
                <w:sz w:val="16"/>
                <w:szCs w:val="16"/>
              </w:rPr>
              <w:t>==2%}</w:t>
            </w:r>
          </w:p>
          <w:p w14:paraId="09B8E73C" w14:textId="77777777" w:rsidR="00697336" w:rsidRPr="00697336" w:rsidRDefault="00697336" w:rsidP="00697336">
            <w:pPr>
              <w:jc w:val="center"/>
              <w:rPr>
                <w:rFonts w:ascii="Times New Roman" w:eastAsiaTheme="minorEastAsia" w:hAnsi="Times New Roman" w:cs="Times New Roman"/>
                <w:color w:val="000000"/>
                <w:sz w:val="16"/>
                <w:szCs w:val="16"/>
              </w:rPr>
            </w:pPr>
            <w:r w:rsidRPr="00697336">
              <w:rPr>
                <w:rFonts w:ascii="Times New Roman" w:eastAsiaTheme="minorEastAsia" w:hAnsi="Times New Roman" w:cs="Times New Roman" w:hint="eastAsia"/>
                <w:color w:val="000000"/>
                <w:sz w:val="16"/>
                <w:szCs w:val="16"/>
              </w:rPr>
              <w:t>疑似良性变异</w:t>
            </w:r>
          </w:p>
          <w:p w14:paraId="158BA318" w14:textId="77777777" w:rsidR="00697336" w:rsidRPr="00697336" w:rsidRDefault="00697336" w:rsidP="00697336">
            <w:pPr>
              <w:jc w:val="center"/>
              <w:rPr>
                <w:rFonts w:ascii="Times New Roman" w:eastAsiaTheme="minorEastAsia" w:hAnsi="Times New Roman" w:cs="Times New Roman"/>
                <w:color w:val="000000"/>
                <w:sz w:val="16"/>
                <w:szCs w:val="16"/>
              </w:rPr>
            </w:pPr>
            <w:r w:rsidRPr="00697336">
              <w:rPr>
                <w:rFonts w:ascii="Times New Roman" w:eastAsiaTheme="minorEastAsia" w:hAnsi="Times New Roman" w:cs="Times New Roman"/>
                <w:color w:val="000000"/>
                <w:sz w:val="16"/>
                <w:szCs w:val="16"/>
              </w:rPr>
              <w:t>{%p else%}</w:t>
            </w:r>
          </w:p>
          <w:p w14:paraId="28FC8F56" w14:textId="77777777" w:rsidR="00697336" w:rsidRPr="00697336" w:rsidRDefault="00697336" w:rsidP="00697336">
            <w:pPr>
              <w:jc w:val="center"/>
              <w:rPr>
                <w:rFonts w:ascii="Times New Roman" w:eastAsiaTheme="minorEastAsia" w:hAnsi="Times New Roman" w:cs="Times New Roman"/>
                <w:color w:val="000000"/>
                <w:sz w:val="16"/>
                <w:szCs w:val="16"/>
              </w:rPr>
            </w:pPr>
            <w:r w:rsidRPr="00697336">
              <w:rPr>
                <w:rFonts w:ascii="Times New Roman" w:eastAsiaTheme="minorEastAsia" w:hAnsi="Times New Roman" w:cs="Times New Roman" w:hint="eastAsia"/>
                <w:color w:val="000000"/>
                <w:sz w:val="16"/>
                <w:szCs w:val="16"/>
              </w:rPr>
              <w:t>请确认！</w:t>
            </w:r>
          </w:p>
          <w:p w14:paraId="6B8ECFD1" w14:textId="7C1391E2" w:rsidR="00B26E38" w:rsidRDefault="00697336" w:rsidP="00697336">
            <w:pPr>
              <w:jc w:val="center"/>
              <w:rPr>
                <w:rFonts w:ascii="Times New Roman" w:eastAsiaTheme="minorEastAsia" w:hAnsi="Times New Roman" w:cs="Times New Roman"/>
                <w:color w:val="000000"/>
                <w:sz w:val="16"/>
                <w:szCs w:val="16"/>
              </w:rPr>
            </w:pPr>
            <w:r w:rsidRPr="00697336">
              <w:rPr>
                <w:rFonts w:ascii="Times New Roman" w:eastAsiaTheme="minorEastAsia" w:hAnsi="Times New Roman" w:cs="Times New Roman"/>
                <w:color w:val="000000"/>
                <w:sz w:val="16"/>
                <w:szCs w:val="16"/>
              </w:rPr>
              <w:t>{%p endif%}</w:t>
            </w:r>
          </w:p>
        </w:tc>
      </w:tr>
      <w:tr w:rsidR="00697336" w14:paraId="78819FDE" w14:textId="77777777" w:rsidTr="00BE36FB">
        <w:trPr>
          <w:trHeight w:val="317"/>
        </w:trPr>
        <w:tc>
          <w:tcPr>
            <w:tcW w:w="10466" w:type="dxa"/>
            <w:gridSpan w:val="6"/>
          </w:tcPr>
          <w:p w14:paraId="0D831321" w14:textId="1021401C" w:rsidR="00697336" w:rsidRDefault="00697336">
            <w:pPr>
              <w:jc w:val="center"/>
              <w:rPr>
                <w:rFonts w:ascii="Times New Roman" w:eastAsiaTheme="minorEastAsia" w:hAnsi="Times New Roman" w:cs="Times New Roman"/>
                <w:color w:val="000000"/>
                <w:sz w:val="16"/>
                <w:szCs w:val="16"/>
              </w:rPr>
            </w:pPr>
            <w:r w:rsidRPr="00697336">
              <w:rPr>
                <w:rFonts w:ascii="Times New Roman" w:eastAsiaTheme="minorEastAsia" w:hAnsi="Times New Roman" w:cs="Times New Roman"/>
                <w:color w:val="000000"/>
                <w:sz w:val="16"/>
                <w:szCs w:val="16"/>
              </w:rPr>
              <w:t xml:space="preserve">{%tr </w:t>
            </w:r>
            <w:proofErr w:type="spellStart"/>
            <w:r w:rsidRPr="00697336">
              <w:rPr>
                <w:rFonts w:ascii="Times New Roman" w:eastAsiaTheme="minorEastAsia" w:hAnsi="Times New Roman" w:cs="Times New Roman"/>
                <w:color w:val="000000"/>
                <w:sz w:val="16"/>
                <w:szCs w:val="16"/>
              </w:rPr>
              <w:t>endfor</w:t>
            </w:r>
            <w:proofErr w:type="spellEnd"/>
            <w:r w:rsidRPr="00697336">
              <w:rPr>
                <w:rFonts w:ascii="Times New Roman" w:eastAsiaTheme="minorEastAsia" w:hAnsi="Times New Roman" w:cs="Times New Roman"/>
                <w:color w:val="000000"/>
                <w:sz w:val="16"/>
                <w:szCs w:val="16"/>
              </w:rPr>
              <w:t>%}</w:t>
            </w:r>
          </w:p>
        </w:tc>
      </w:tr>
    </w:tbl>
    <w:p w14:paraId="41F182D5" w14:textId="77777777" w:rsidR="00B26E38" w:rsidRDefault="00B26E38">
      <w:pPr>
        <w:pStyle w:val="Default"/>
        <w:rPr>
          <w:rFonts w:eastAsiaTheme="minorEastAsia" w:cs="Times New Roman"/>
        </w:rPr>
      </w:pPr>
    </w:p>
    <w:p w14:paraId="1015E832" w14:textId="77777777" w:rsidR="00B26E38" w:rsidRDefault="005517E5">
      <w:pPr>
        <w:rPr>
          <w:rFonts w:ascii="Times New Roman" w:eastAsiaTheme="minorEastAsia" w:hAnsi="Times New Roman" w:cs="Times New Roman"/>
          <w:sz w:val="15"/>
          <w:szCs w:val="15"/>
        </w:rPr>
      </w:pPr>
      <w:r>
        <w:rPr>
          <w:rFonts w:ascii="Times New Roman" w:eastAsiaTheme="minorEastAsia" w:hAnsi="Times New Roman" w:cs="Times New Roman"/>
          <w:sz w:val="16"/>
          <w:szCs w:val="16"/>
        </w:rPr>
        <w:t>注：</w:t>
      </w:r>
    </w:p>
    <w:p w14:paraId="67DBFAAC" w14:textId="77777777" w:rsidR="00B26E38" w:rsidRDefault="005517E5">
      <w:pPr>
        <w:pStyle w:val="a0"/>
        <w:numPr>
          <w:ilvl w:val="0"/>
          <w:numId w:val="6"/>
        </w:numPr>
        <w:rPr>
          <w:rFonts w:ascii="Times New Roman" w:eastAsiaTheme="minorEastAsia" w:hAnsi="Times New Roman" w:cs="Times New Roman"/>
          <w:sz w:val="15"/>
          <w:szCs w:val="15"/>
        </w:rPr>
      </w:pPr>
      <w:r>
        <w:rPr>
          <w:rFonts w:ascii="Times New Roman" w:eastAsiaTheme="minorEastAsia" w:hAnsi="Times New Roman" w:cs="Times New Roman"/>
          <w:sz w:val="15"/>
          <w:szCs w:val="15"/>
        </w:rPr>
        <w:t>基于产品的检测范围得出检测结果。本检测项目中使用的参考基因组版本是</w:t>
      </w:r>
      <w:r>
        <w:rPr>
          <w:rFonts w:ascii="Times New Roman" w:eastAsiaTheme="minorEastAsia" w:hAnsi="Times New Roman" w:cs="Times New Roman"/>
          <w:sz w:val="15"/>
          <w:szCs w:val="15"/>
        </w:rPr>
        <w:t>hg19</w:t>
      </w:r>
      <w:r>
        <w:rPr>
          <w:rFonts w:ascii="Times New Roman" w:eastAsiaTheme="minorEastAsia" w:hAnsi="Times New Roman" w:cs="Times New Roman"/>
          <w:sz w:val="15"/>
          <w:szCs w:val="15"/>
        </w:rPr>
        <w:t>，</w:t>
      </w:r>
      <w:r>
        <w:rPr>
          <w:rFonts w:ascii="Times New Roman" w:eastAsiaTheme="minorEastAsia" w:hAnsi="Times New Roman" w:cs="Times New Roman"/>
          <w:i/>
          <w:iCs/>
          <w:sz w:val="15"/>
          <w:szCs w:val="15"/>
        </w:rPr>
        <w:t>BRCA1</w:t>
      </w:r>
      <w:r>
        <w:rPr>
          <w:rFonts w:ascii="Times New Roman" w:eastAsiaTheme="minorEastAsia" w:hAnsi="Times New Roman" w:cs="Times New Roman"/>
          <w:sz w:val="15"/>
          <w:szCs w:val="15"/>
        </w:rPr>
        <w:t>基因的参考转录本为</w:t>
      </w:r>
      <w:r>
        <w:rPr>
          <w:rFonts w:ascii="Times New Roman" w:eastAsiaTheme="minorEastAsia" w:hAnsi="Times New Roman" w:cs="Times New Roman"/>
          <w:sz w:val="15"/>
          <w:szCs w:val="15"/>
        </w:rPr>
        <w:t>NM_007294</w:t>
      </w:r>
      <w:r>
        <w:rPr>
          <w:rFonts w:ascii="Times New Roman" w:eastAsiaTheme="minorEastAsia" w:hAnsi="Times New Roman" w:cs="Times New Roman"/>
          <w:sz w:val="15"/>
          <w:szCs w:val="15"/>
        </w:rPr>
        <w:t>，</w:t>
      </w:r>
      <w:r>
        <w:rPr>
          <w:rFonts w:ascii="Times New Roman" w:eastAsiaTheme="minorEastAsia" w:hAnsi="Times New Roman" w:cs="Times New Roman"/>
          <w:i/>
          <w:iCs/>
          <w:sz w:val="15"/>
          <w:szCs w:val="15"/>
        </w:rPr>
        <w:t>BRCA2</w:t>
      </w:r>
      <w:r>
        <w:rPr>
          <w:rFonts w:ascii="Times New Roman" w:eastAsiaTheme="minorEastAsia" w:hAnsi="Times New Roman" w:cs="Times New Roman"/>
          <w:sz w:val="15"/>
          <w:szCs w:val="15"/>
        </w:rPr>
        <w:t>基因的参考转录本为</w:t>
      </w:r>
      <w:r>
        <w:rPr>
          <w:rFonts w:ascii="Times New Roman" w:eastAsiaTheme="minorEastAsia" w:hAnsi="Times New Roman" w:cs="Times New Roman"/>
          <w:sz w:val="15"/>
          <w:szCs w:val="15"/>
        </w:rPr>
        <w:t>NM_000059</w:t>
      </w:r>
      <w:r>
        <w:rPr>
          <w:rFonts w:ascii="Times New Roman" w:eastAsiaTheme="minorEastAsia" w:hAnsi="Times New Roman" w:cs="Times New Roman"/>
          <w:sz w:val="15"/>
          <w:szCs w:val="15"/>
        </w:rPr>
        <w:t>。报告中的变异遵从人类基因组变异协会（</w:t>
      </w:r>
      <w:r>
        <w:rPr>
          <w:rFonts w:ascii="Times New Roman" w:eastAsiaTheme="minorEastAsia" w:hAnsi="Times New Roman" w:cs="Times New Roman"/>
          <w:sz w:val="15"/>
          <w:szCs w:val="15"/>
        </w:rPr>
        <w:t>Human Genome Variation Society</w:t>
      </w:r>
      <w:r>
        <w:rPr>
          <w:rFonts w:ascii="Times New Roman" w:eastAsiaTheme="minorEastAsia" w:hAnsi="Times New Roman" w:cs="Times New Roman"/>
          <w:sz w:val="15"/>
          <w:szCs w:val="15"/>
        </w:rPr>
        <w:t>，</w:t>
      </w:r>
      <w:r>
        <w:rPr>
          <w:rFonts w:ascii="Times New Roman" w:eastAsiaTheme="minorEastAsia" w:hAnsi="Times New Roman" w:cs="Times New Roman"/>
          <w:sz w:val="15"/>
          <w:szCs w:val="15"/>
        </w:rPr>
        <w:t>HGVS</w:t>
      </w:r>
      <w:r>
        <w:rPr>
          <w:rFonts w:ascii="Times New Roman" w:eastAsiaTheme="minorEastAsia" w:hAnsi="Times New Roman" w:cs="Times New Roman"/>
          <w:sz w:val="15"/>
          <w:szCs w:val="15"/>
        </w:rPr>
        <w:t>）的变异命名指南（</w:t>
      </w:r>
      <w:r>
        <w:rPr>
          <w:rFonts w:ascii="Times New Roman" w:eastAsiaTheme="minorEastAsia" w:hAnsi="Times New Roman" w:cs="Times New Roman"/>
          <w:sz w:val="15"/>
          <w:szCs w:val="15"/>
        </w:rPr>
        <w:t>http://varnomen.hgvs.org</w:t>
      </w:r>
      <w:r>
        <w:rPr>
          <w:rFonts w:ascii="Times New Roman" w:eastAsiaTheme="minorEastAsia" w:hAnsi="Times New Roman" w:cs="Times New Roman"/>
          <w:sz w:val="15"/>
          <w:szCs w:val="15"/>
        </w:rPr>
        <w:t>）中的相关规定进行命名。</w:t>
      </w:r>
    </w:p>
    <w:p w14:paraId="3A44AABD" w14:textId="772A3890" w:rsidR="00B26E38" w:rsidRDefault="005517E5">
      <w:pPr>
        <w:pStyle w:val="a0"/>
        <w:numPr>
          <w:ilvl w:val="0"/>
          <w:numId w:val="6"/>
        </w:numPr>
        <w:jc w:val="both"/>
        <w:rPr>
          <w:rFonts w:ascii="Times New Roman" w:eastAsiaTheme="minorEastAsia" w:hAnsi="Times New Roman" w:cs="Times New Roman"/>
          <w:sz w:val="15"/>
          <w:szCs w:val="15"/>
        </w:rPr>
      </w:pPr>
      <w:r>
        <w:rPr>
          <w:rFonts w:ascii="Times New Roman" w:eastAsiaTheme="minorEastAsia" w:hAnsi="Times New Roman" w:cs="Times New Roman"/>
          <w:sz w:val="15"/>
          <w:szCs w:val="15"/>
        </w:rPr>
        <w:t>本报告中胚系变异解读遵循</w:t>
      </w:r>
      <w:r w:rsidR="00EA501E" w:rsidRPr="00EA501E">
        <w:rPr>
          <w:rFonts w:ascii="Times New Roman" w:eastAsiaTheme="minorEastAsia" w:hAnsi="Times New Roman" w:cs="Times New Roman"/>
          <w:sz w:val="15"/>
          <w:szCs w:val="15"/>
        </w:rPr>
        <w:t>{{</w:t>
      </w:r>
      <w:proofErr w:type="spellStart"/>
      <w:r w:rsidR="00EA501E" w:rsidRPr="00EA501E">
        <w:rPr>
          <w:rFonts w:ascii="Times New Roman" w:eastAsiaTheme="minorEastAsia" w:hAnsi="Times New Roman" w:cs="Times New Roman"/>
          <w:sz w:val="15"/>
          <w:szCs w:val="15"/>
        </w:rPr>
        <w:t>sample.association.ACMG</w:t>
      </w:r>
      <w:proofErr w:type="spellEnd"/>
      <w:r w:rsidR="00EA501E" w:rsidRPr="00EA501E">
        <w:rPr>
          <w:rFonts w:ascii="Times New Roman" w:eastAsiaTheme="minorEastAsia" w:hAnsi="Times New Roman" w:cs="Times New Roman"/>
          <w:sz w:val="15"/>
          <w:szCs w:val="15"/>
        </w:rPr>
        <w:t>}}</w:t>
      </w:r>
      <w:r>
        <w:rPr>
          <w:rFonts w:ascii="Times New Roman" w:eastAsiaTheme="minorEastAsia" w:hAnsi="Times New Roman" w:cs="Times New Roman"/>
          <w:sz w:val="15"/>
          <w:szCs w:val="15"/>
        </w:rPr>
        <w:t>、</w:t>
      </w:r>
      <w:r w:rsidR="00EA501E" w:rsidRPr="00EA501E">
        <w:rPr>
          <w:rFonts w:ascii="Times New Roman" w:eastAsiaTheme="minorEastAsia" w:hAnsi="Times New Roman" w:cs="Times New Roman"/>
          <w:sz w:val="15"/>
          <w:szCs w:val="15"/>
        </w:rPr>
        <w:t>{{</w:t>
      </w:r>
      <w:proofErr w:type="spellStart"/>
      <w:r w:rsidR="00EA501E" w:rsidRPr="00EA501E">
        <w:rPr>
          <w:rFonts w:ascii="Times New Roman" w:eastAsiaTheme="minorEastAsia" w:hAnsi="Times New Roman" w:cs="Times New Roman"/>
          <w:sz w:val="15"/>
          <w:szCs w:val="15"/>
        </w:rPr>
        <w:t>sample.association.AMP</w:t>
      </w:r>
      <w:proofErr w:type="spellEnd"/>
      <w:r w:rsidR="00EA501E" w:rsidRPr="00EA501E">
        <w:rPr>
          <w:rFonts w:ascii="Times New Roman" w:eastAsiaTheme="minorEastAsia" w:hAnsi="Times New Roman" w:cs="Times New Roman"/>
          <w:sz w:val="15"/>
          <w:szCs w:val="15"/>
        </w:rPr>
        <w:t>}}</w:t>
      </w:r>
      <w:r>
        <w:rPr>
          <w:rFonts w:ascii="Times New Roman" w:eastAsiaTheme="minorEastAsia" w:hAnsi="Times New Roman" w:cs="Times New Roman"/>
          <w:sz w:val="15"/>
          <w:szCs w:val="15"/>
        </w:rPr>
        <w:t>、</w:t>
      </w:r>
      <w:r w:rsidR="00EA501E" w:rsidRPr="00EA501E">
        <w:rPr>
          <w:rFonts w:ascii="Times New Roman" w:eastAsiaTheme="minorEastAsia" w:hAnsi="Times New Roman" w:cs="Times New Roman"/>
          <w:sz w:val="15"/>
          <w:szCs w:val="15"/>
        </w:rPr>
        <w:t>{{</w:t>
      </w:r>
      <w:proofErr w:type="spellStart"/>
      <w:r w:rsidR="00EA501E" w:rsidRPr="00EA501E">
        <w:rPr>
          <w:rFonts w:ascii="Times New Roman" w:eastAsiaTheme="minorEastAsia" w:hAnsi="Times New Roman" w:cs="Times New Roman"/>
          <w:sz w:val="15"/>
          <w:szCs w:val="15"/>
        </w:rPr>
        <w:t>sample.association.CAP</w:t>
      </w:r>
      <w:proofErr w:type="spellEnd"/>
      <w:r w:rsidR="00EA501E" w:rsidRPr="00EA501E">
        <w:rPr>
          <w:rFonts w:ascii="Times New Roman" w:eastAsiaTheme="minorEastAsia" w:hAnsi="Times New Roman" w:cs="Times New Roman"/>
          <w:sz w:val="15"/>
          <w:szCs w:val="15"/>
        </w:rPr>
        <w:t>}}</w:t>
      </w:r>
      <w:r>
        <w:rPr>
          <w:rFonts w:ascii="Times New Roman" w:eastAsiaTheme="minorEastAsia" w:hAnsi="Times New Roman" w:cs="Times New Roman"/>
          <w:sz w:val="15"/>
          <w:szCs w:val="15"/>
        </w:rPr>
        <w:t>发布的</w:t>
      </w:r>
      <w:r w:rsidR="00EA501E" w:rsidRPr="00EA501E">
        <w:rPr>
          <w:rFonts w:ascii="Times New Roman" w:eastAsiaTheme="minorEastAsia" w:hAnsi="Times New Roman" w:cs="Times New Roman"/>
          <w:sz w:val="15"/>
          <w:szCs w:val="15"/>
        </w:rPr>
        <w:t>{{</w:t>
      </w:r>
      <w:proofErr w:type="spellStart"/>
      <w:r w:rsidR="00EA501E" w:rsidRPr="00EA501E">
        <w:rPr>
          <w:rFonts w:ascii="Times New Roman" w:eastAsiaTheme="minorEastAsia" w:hAnsi="Times New Roman" w:cs="Times New Roman"/>
          <w:sz w:val="15"/>
          <w:szCs w:val="15"/>
        </w:rPr>
        <w:t>sample.guideline.germline_var</w:t>
      </w:r>
      <w:proofErr w:type="spellEnd"/>
      <w:r w:rsidR="00EA501E" w:rsidRPr="00EA501E">
        <w:rPr>
          <w:rFonts w:ascii="Times New Roman" w:eastAsiaTheme="minorEastAsia" w:hAnsi="Times New Roman" w:cs="Times New Roman"/>
          <w:sz w:val="15"/>
          <w:szCs w:val="15"/>
        </w:rPr>
        <w:t>}}</w:t>
      </w:r>
      <w:r>
        <w:rPr>
          <w:rFonts w:ascii="Times New Roman" w:eastAsiaTheme="minorEastAsia" w:hAnsi="Times New Roman" w:cs="Times New Roman"/>
          <w:sz w:val="15"/>
          <w:szCs w:val="15"/>
        </w:rPr>
        <w:t>及</w:t>
      </w:r>
      <w:r>
        <w:rPr>
          <w:rFonts w:ascii="Times New Roman" w:eastAsiaTheme="minorEastAsia" w:hAnsi="Times New Roman" w:cs="Times New Roman"/>
          <w:sz w:val="15"/>
          <w:szCs w:val="15"/>
        </w:rPr>
        <w:t>ClinGen</w:t>
      </w:r>
      <w:r>
        <w:rPr>
          <w:rFonts w:ascii="Times New Roman" w:eastAsiaTheme="minorEastAsia" w:hAnsi="Times New Roman" w:cs="Times New Roman"/>
          <w:sz w:val="15"/>
          <w:szCs w:val="15"/>
        </w:rPr>
        <w:t>专家</w:t>
      </w:r>
      <w:proofErr w:type="gramStart"/>
      <w:r>
        <w:rPr>
          <w:rFonts w:ascii="Times New Roman" w:eastAsiaTheme="minorEastAsia" w:hAnsi="Times New Roman" w:cs="Times New Roman"/>
          <w:sz w:val="15"/>
          <w:szCs w:val="15"/>
        </w:rPr>
        <w:t>组发布</w:t>
      </w:r>
      <w:proofErr w:type="gramEnd"/>
      <w:r>
        <w:rPr>
          <w:rFonts w:ascii="Times New Roman" w:eastAsiaTheme="minorEastAsia" w:hAnsi="Times New Roman" w:cs="Times New Roman"/>
          <w:sz w:val="15"/>
          <w:szCs w:val="15"/>
        </w:rPr>
        <w:t>的特殊基因变异解读指南，遗传变异分为</w:t>
      </w:r>
      <w:r>
        <w:rPr>
          <w:rFonts w:ascii="Times New Roman" w:eastAsiaTheme="minorEastAsia" w:hAnsi="Times New Roman" w:cs="Times New Roman"/>
          <w:sz w:val="15"/>
          <w:szCs w:val="15"/>
        </w:rPr>
        <w:t>5</w:t>
      </w:r>
      <w:r>
        <w:rPr>
          <w:rFonts w:ascii="Times New Roman" w:eastAsiaTheme="minorEastAsia" w:hAnsi="Times New Roman" w:cs="Times New Roman"/>
          <w:sz w:val="15"/>
          <w:szCs w:val="15"/>
        </w:rPr>
        <w:t>个等级：致病性、疑似致病性、意义不明确、疑似良性、良性。对于致病性或疑似致病性的胚系变异，根据</w:t>
      </w:r>
      <w:r w:rsidR="00EA501E" w:rsidRPr="00EA501E">
        <w:rPr>
          <w:rFonts w:ascii="Times New Roman" w:eastAsiaTheme="minorEastAsia" w:hAnsi="Times New Roman" w:cs="Times New Roman"/>
          <w:sz w:val="15"/>
          <w:szCs w:val="15"/>
        </w:rPr>
        <w:t>{{</w:t>
      </w:r>
      <w:proofErr w:type="spellStart"/>
      <w:r w:rsidR="00EA501E" w:rsidRPr="00EA501E">
        <w:rPr>
          <w:rFonts w:ascii="Times New Roman" w:eastAsiaTheme="minorEastAsia" w:hAnsi="Times New Roman" w:cs="Times New Roman"/>
          <w:sz w:val="15"/>
          <w:szCs w:val="15"/>
        </w:rPr>
        <w:t>sample.association.AMP</w:t>
      </w:r>
      <w:proofErr w:type="spellEnd"/>
      <w:r w:rsidR="00EA501E" w:rsidRPr="00EA501E">
        <w:rPr>
          <w:rFonts w:ascii="Times New Roman" w:eastAsiaTheme="minorEastAsia" w:hAnsi="Times New Roman" w:cs="Times New Roman"/>
          <w:sz w:val="15"/>
          <w:szCs w:val="15"/>
        </w:rPr>
        <w:t>}}</w:t>
      </w:r>
      <w:r>
        <w:rPr>
          <w:rFonts w:ascii="Times New Roman" w:eastAsiaTheme="minorEastAsia" w:hAnsi="Times New Roman" w:cs="Times New Roman"/>
          <w:sz w:val="15"/>
          <w:szCs w:val="15"/>
        </w:rPr>
        <w:t>、</w:t>
      </w:r>
      <w:r w:rsidR="00EA501E" w:rsidRPr="00EA501E">
        <w:rPr>
          <w:rFonts w:ascii="Times New Roman" w:eastAsiaTheme="minorEastAsia" w:hAnsi="Times New Roman" w:cs="Times New Roman"/>
          <w:sz w:val="15"/>
          <w:szCs w:val="15"/>
        </w:rPr>
        <w:t>{{</w:t>
      </w:r>
      <w:proofErr w:type="spellStart"/>
      <w:r w:rsidR="00EA501E" w:rsidRPr="00EA501E">
        <w:rPr>
          <w:rFonts w:ascii="Times New Roman" w:eastAsiaTheme="minorEastAsia" w:hAnsi="Times New Roman" w:cs="Times New Roman"/>
          <w:sz w:val="15"/>
          <w:szCs w:val="15"/>
        </w:rPr>
        <w:t>sample.association.ASCO</w:t>
      </w:r>
      <w:proofErr w:type="spellEnd"/>
      <w:r w:rsidR="00EA501E" w:rsidRPr="00EA501E">
        <w:rPr>
          <w:rFonts w:ascii="Times New Roman" w:eastAsiaTheme="minorEastAsia" w:hAnsi="Times New Roman" w:cs="Times New Roman"/>
          <w:sz w:val="15"/>
          <w:szCs w:val="15"/>
        </w:rPr>
        <w:t>}}</w:t>
      </w:r>
      <w:r>
        <w:rPr>
          <w:rFonts w:ascii="Times New Roman" w:eastAsiaTheme="minorEastAsia" w:hAnsi="Times New Roman" w:cs="Times New Roman"/>
          <w:sz w:val="15"/>
          <w:szCs w:val="15"/>
        </w:rPr>
        <w:t>和</w:t>
      </w:r>
      <w:r w:rsidR="00EA501E" w:rsidRPr="00EA501E">
        <w:rPr>
          <w:rFonts w:ascii="Times New Roman" w:eastAsiaTheme="minorEastAsia" w:hAnsi="Times New Roman" w:cs="Times New Roman"/>
          <w:sz w:val="15"/>
          <w:szCs w:val="15"/>
        </w:rPr>
        <w:t>{{</w:t>
      </w:r>
      <w:proofErr w:type="spellStart"/>
      <w:r w:rsidR="00EA501E" w:rsidRPr="00EA501E">
        <w:rPr>
          <w:rFonts w:ascii="Times New Roman" w:eastAsiaTheme="minorEastAsia" w:hAnsi="Times New Roman" w:cs="Times New Roman"/>
          <w:sz w:val="15"/>
          <w:szCs w:val="15"/>
        </w:rPr>
        <w:t>sample.association.CAP</w:t>
      </w:r>
      <w:proofErr w:type="spellEnd"/>
      <w:r w:rsidR="00EA501E" w:rsidRPr="00EA501E">
        <w:rPr>
          <w:rFonts w:ascii="Times New Roman" w:eastAsiaTheme="minorEastAsia" w:hAnsi="Times New Roman" w:cs="Times New Roman"/>
          <w:sz w:val="15"/>
          <w:szCs w:val="15"/>
        </w:rPr>
        <w:t>}}</w:t>
      </w:r>
      <w:r>
        <w:rPr>
          <w:rFonts w:ascii="Times New Roman" w:eastAsiaTheme="minorEastAsia" w:hAnsi="Times New Roman" w:cs="Times New Roman"/>
          <w:sz w:val="15"/>
          <w:szCs w:val="15"/>
        </w:rPr>
        <w:t>共同制定的</w:t>
      </w:r>
      <w:r w:rsidR="00EA501E" w:rsidRPr="00EA501E">
        <w:rPr>
          <w:rFonts w:ascii="Times New Roman" w:eastAsiaTheme="minorEastAsia" w:hAnsi="Times New Roman" w:cs="Times New Roman"/>
          <w:sz w:val="15"/>
          <w:szCs w:val="15"/>
        </w:rPr>
        <w:t>{{</w:t>
      </w:r>
      <w:proofErr w:type="spellStart"/>
      <w:r w:rsidR="00EA501E" w:rsidRPr="00EA501E">
        <w:rPr>
          <w:rFonts w:ascii="Times New Roman" w:eastAsiaTheme="minorEastAsia" w:hAnsi="Times New Roman" w:cs="Times New Roman"/>
          <w:sz w:val="15"/>
          <w:szCs w:val="15"/>
        </w:rPr>
        <w:t>sample.guideline.tumor_var</w:t>
      </w:r>
      <w:proofErr w:type="spellEnd"/>
      <w:r w:rsidR="00EA501E" w:rsidRPr="00EA501E">
        <w:rPr>
          <w:rFonts w:ascii="Times New Roman" w:eastAsiaTheme="minorEastAsia" w:hAnsi="Times New Roman" w:cs="Times New Roman"/>
          <w:sz w:val="15"/>
          <w:szCs w:val="15"/>
        </w:rPr>
        <w:t>}}</w:t>
      </w:r>
      <w:r>
        <w:rPr>
          <w:rFonts w:ascii="Times New Roman" w:eastAsiaTheme="minorEastAsia" w:hAnsi="Times New Roman" w:cs="Times New Roman"/>
          <w:sz w:val="15"/>
          <w:szCs w:val="15"/>
        </w:rPr>
        <w:t>与中国专家共识</w:t>
      </w:r>
      <w:r w:rsidR="00EA501E" w:rsidRPr="00EA501E">
        <w:rPr>
          <w:rFonts w:ascii="Times New Roman" w:eastAsiaTheme="minorEastAsia" w:hAnsi="Times New Roman" w:cs="Times New Roman"/>
          <w:sz w:val="15"/>
          <w:szCs w:val="15"/>
        </w:rPr>
        <w:t>{{</w:t>
      </w:r>
      <w:proofErr w:type="spellStart"/>
      <w:r w:rsidR="00EA501E" w:rsidRPr="00EA501E">
        <w:rPr>
          <w:rFonts w:ascii="Times New Roman" w:eastAsiaTheme="minorEastAsia" w:hAnsi="Times New Roman" w:cs="Times New Roman"/>
          <w:sz w:val="15"/>
          <w:szCs w:val="15"/>
        </w:rPr>
        <w:t>sample.guideline.ngs_clinic_report_inter</w:t>
      </w:r>
      <w:proofErr w:type="spellEnd"/>
      <w:r w:rsidR="00EA501E" w:rsidRPr="00EA501E">
        <w:rPr>
          <w:rFonts w:ascii="Times New Roman" w:eastAsiaTheme="minorEastAsia" w:hAnsi="Times New Roman" w:cs="Times New Roman"/>
          <w:sz w:val="15"/>
          <w:szCs w:val="15"/>
        </w:rPr>
        <w:t>}}</w:t>
      </w:r>
      <w:r>
        <w:rPr>
          <w:rFonts w:ascii="Times New Roman" w:eastAsiaTheme="minorEastAsia" w:hAnsi="Times New Roman" w:cs="Times New Roman"/>
          <w:sz w:val="15"/>
          <w:szCs w:val="15"/>
        </w:rPr>
        <w:t>，根据变异在不同癌种中对应的药物敏感性、诊断及预后证据分为四个等级：</w:t>
      </w:r>
      <w:r>
        <w:rPr>
          <w:rFonts w:ascii="Times New Roman" w:eastAsiaTheme="minorEastAsia" w:hAnsi="Times New Roman" w:cs="Times New Roman"/>
          <w:sz w:val="15"/>
          <w:szCs w:val="15"/>
        </w:rPr>
        <w:t>A</w:t>
      </w:r>
      <w:r>
        <w:rPr>
          <w:rFonts w:ascii="Times New Roman" w:eastAsiaTheme="minorEastAsia" w:hAnsi="Times New Roman" w:cs="Times New Roman"/>
          <w:sz w:val="15"/>
          <w:szCs w:val="15"/>
        </w:rPr>
        <w:t>级、</w:t>
      </w:r>
      <w:r>
        <w:rPr>
          <w:rFonts w:ascii="Times New Roman" w:eastAsiaTheme="minorEastAsia" w:hAnsi="Times New Roman" w:cs="Times New Roman"/>
          <w:sz w:val="15"/>
          <w:szCs w:val="15"/>
        </w:rPr>
        <w:t>B</w:t>
      </w:r>
      <w:r>
        <w:rPr>
          <w:rFonts w:ascii="Times New Roman" w:eastAsiaTheme="minorEastAsia" w:hAnsi="Times New Roman" w:cs="Times New Roman"/>
          <w:sz w:val="15"/>
          <w:szCs w:val="15"/>
        </w:rPr>
        <w:t>级、</w:t>
      </w:r>
      <w:r>
        <w:rPr>
          <w:rFonts w:ascii="Times New Roman" w:eastAsiaTheme="minorEastAsia" w:hAnsi="Times New Roman" w:cs="Times New Roman"/>
          <w:sz w:val="15"/>
          <w:szCs w:val="15"/>
        </w:rPr>
        <w:t>C</w:t>
      </w:r>
      <w:r>
        <w:rPr>
          <w:rFonts w:ascii="Times New Roman" w:eastAsiaTheme="minorEastAsia" w:hAnsi="Times New Roman" w:cs="Times New Roman"/>
          <w:sz w:val="15"/>
          <w:szCs w:val="15"/>
        </w:rPr>
        <w:t>级、</w:t>
      </w:r>
      <w:r>
        <w:rPr>
          <w:rFonts w:ascii="Times New Roman" w:eastAsiaTheme="minorEastAsia" w:hAnsi="Times New Roman" w:cs="Times New Roman"/>
          <w:sz w:val="15"/>
          <w:szCs w:val="15"/>
        </w:rPr>
        <w:t>D</w:t>
      </w:r>
      <w:r>
        <w:rPr>
          <w:rFonts w:ascii="Times New Roman" w:eastAsiaTheme="minorEastAsia" w:hAnsi="Times New Roman" w:cs="Times New Roman"/>
          <w:sz w:val="15"/>
          <w:szCs w:val="15"/>
        </w:rPr>
        <w:t>级。</w:t>
      </w:r>
    </w:p>
    <w:p w14:paraId="449750A4" w14:textId="77777777" w:rsidR="00B26E38" w:rsidRDefault="005517E5">
      <w:pPr>
        <w:pStyle w:val="a0"/>
        <w:numPr>
          <w:ilvl w:val="0"/>
          <w:numId w:val="6"/>
        </w:numPr>
        <w:rPr>
          <w:rFonts w:ascii="Times New Roman" w:eastAsiaTheme="minorEastAsia" w:hAnsi="Times New Roman" w:cs="Times New Roman"/>
          <w:sz w:val="15"/>
          <w:szCs w:val="15"/>
        </w:rPr>
      </w:pPr>
      <w:r>
        <w:rPr>
          <w:rFonts w:ascii="Times New Roman" w:eastAsiaTheme="minorEastAsia" w:hAnsi="Times New Roman" w:cs="Times New Roman"/>
          <w:sz w:val="15"/>
          <w:szCs w:val="15"/>
        </w:rPr>
        <w:t>“</w:t>
      </w:r>
      <w:r>
        <w:rPr>
          <w:rFonts w:ascii="Times New Roman" w:eastAsiaTheme="minorEastAsia" w:hAnsi="Times New Roman" w:cs="Times New Roman"/>
          <w:sz w:val="15"/>
          <w:szCs w:val="15"/>
        </w:rPr>
        <w:t>结果小结</w:t>
      </w:r>
      <w:r>
        <w:rPr>
          <w:rFonts w:ascii="Times New Roman" w:eastAsiaTheme="minorEastAsia" w:hAnsi="Times New Roman" w:cs="Times New Roman"/>
          <w:sz w:val="15"/>
          <w:szCs w:val="15"/>
        </w:rPr>
        <w:t>”</w:t>
      </w:r>
      <w:r>
        <w:rPr>
          <w:rFonts w:ascii="Times New Roman" w:eastAsiaTheme="minorEastAsia" w:hAnsi="Times New Roman" w:cs="Times New Roman"/>
          <w:sz w:val="15"/>
          <w:szCs w:val="15"/>
        </w:rPr>
        <w:t>中第</w:t>
      </w:r>
      <w:r>
        <w:rPr>
          <w:rFonts w:ascii="Times New Roman" w:eastAsiaTheme="minorEastAsia" w:hAnsi="Times New Roman" w:cs="Times New Roman"/>
          <w:sz w:val="15"/>
          <w:szCs w:val="15"/>
        </w:rPr>
        <w:t>1</w:t>
      </w:r>
      <w:r>
        <w:rPr>
          <w:rFonts w:ascii="Times New Roman" w:eastAsiaTheme="minorEastAsia" w:hAnsi="Times New Roman" w:cs="Times New Roman"/>
          <w:sz w:val="15"/>
          <w:szCs w:val="15"/>
        </w:rPr>
        <w:t>个表格列出解读为致病性、疑似致病性、意义不明确的胚系变异；第</w:t>
      </w:r>
      <w:r>
        <w:rPr>
          <w:rFonts w:ascii="Times New Roman" w:eastAsiaTheme="minorEastAsia" w:hAnsi="Times New Roman" w:cs="Times New Roman"/>
          <w:sz w:val="15"/>
          <w:szCs w:val="15"/>
        </w:rPr>
        <w:t>2</w:t>
      </w:r>
      <w:r>
        <w:rPr>
          <w:rFonts w:ascii="Times New Roman" w:eastAsiaTheme="minorEastAsia" w:hAnsi="Times New Roman" w:cs="Times New Roman"/>
          <w:sz w:val="15"/>
          <w:szCs w:val="15"/>
        </w:rPr>
        <w:t>个表格列出解读为良性、疑似良性的胚系变异。</w:t>
      </w:r>
    </w:p>
    <w:p w14:paraId="4552E598" w14:textId="77777777" w:rsidR="00B26E38" w:rsidRDefault="005517E5">
      <w:pPr>
        <w:pStyle w:val="a0"/>
        <w:numPr>
          <w:ilvl w:val="0"/>
          <w:numId w:val="6"/>
        </w:numPr>
        <w:rPr>
          <w:rFonts w:ascii="Times New Roman" w:eastAsiaTheme="minorEastAsia" w:hAnsi="Times New Roman" w:cs="Times New Roman"/>
          <w:sz w:val="15"/>
          <w:szCs w:val="15"/>
        </w:rPr>
      </w:pPr>
      <w:r>
        <w:rPr>
          <w:rFonts w:ascii="Times New Roman" w:eastAsiaTheme="minorEastAsia" w:hAnsi="Times New Roman" w:cs="Times New Roman"/>
          <w:sz w:val="15"/>
          <w:szCs w:val="15"/>
        </w:rPr>
        <w:t>在报告出具时基于当前已发表的文献、指南、公共数据库及临床研究结果对变异进行解读，随着研究的发展，变异解读结果可能发生变化。</w:t>
      </w:r>
    </w:p>
    <w:p w14:paraId="1B8C7582" w14:textId="77777777" w:rsidR="00B26E38" w:rsidRDefault="00B26E38">
      <w:pPr>
        <w:widowControl/>
        <w:shd w:val="clear" w:color="auto" w:fill="FFFFFF"/>
        <w:tabs>
          <w:tab w:val="left" w:pos="312"/>
        </w:tabs>
        <w:adjustRightInd w:val="0"/>
        <w:snapToGrid w:val="0"/>
        <w:jc w:val="left"/>
        <w:rPr>
          <w:rFonts w:ascii="Times New Roman" w:eastAsiaTheme="minorEastAsia" w:hAnsi="Times New Roman" w:cs="Times New Roman"/>
          <w:b/>
          <w:szCs w:val="21"/>
          <w:shd w:val="clear" w:color="auto" w:fill="FFFFFF"/>
        </w:rPr>
      </w:pPr>
    </w:p>
    <w:p w14:paraId="7526BE2E" w14:textId="5CAB73CB" w:rsidR="00B26E38" w:rsidRPr="00855F84" w:rsidRDefault="005517E5" w:rsidP="00855F84">
      <w:pPr>
        <w:widowControl/>
        <w:numPr>
          <w:ilvl w:val="0"/>
          <w:numId w:val="4"/>
        </w:numPr>
        <w:shd w:val="clear" w:color="auto" w:fill="FFFFFF"/>
        <w:adjustRightInd w:val="0"/>
        <w:snapToGrid w:val="0"/>
        <w:jc w:val="left"/>
        <w:rPr>
          <w:rFonts w:ascii="Times New Roman" w:eastAsiaTheme="minorEastAsia" w:hAnsi="Times New Roman" w:cs="Times New Roman"/>
          <w:b/>
          <w:szCs w:val="21"/>
          <w:shd w:val="clear" w:color="auto" w:fill="FFFFFF"/>
        </w:rPr>
      </w:pPr>
      <w:r>
        <w:rPr>
          <w:rFonts w:ascii="Times New Roman" w:eastAsiaTheme="minorEastAsia" w:hAnsi="Times New Roman" w:cs="Times New Roman"/>
          <w:b/>
          <w:szCs w:val="21"/>
          <w:shd w:val="clear" w:color="auto" w:fill="FFFFFF"/>
        </w:rPr>
        <w:t>检测结果详细解读</w:t>
      </w:r>
    </w:p>
    <w:p w14:paraId="3F117E1F" w14:textId="6C27E355" w:rsidR="000F271F" w:rsidRPr="00D93D9E" w:rsidRDefault="000F271F" w:rsidP="000F271F">
      <w:pPr>
        <w:widowControl/>
        <w:shd w:val="clear" w:color="auto" w:fill="FFFFFF"/>
        <w:adjustRightInd w:val="0"/>
        <w:snapToGrid w:val="0"/>
        <w:jc w:val="left"/>
        <w:rPr>
          <w:rFonts w:ascii="Times New Roman" w:eastAsiaTheme="minorEastAsia" w:hAnsi="Times New Roman" w:cs="Times New Roman"/>
          <w:bCs/>
          <w:szCs w:val="21"/>
          <w:shd w:val="clear" w:color="auto" w:fill="FFFFFF"/>
        </w:rPr>
      </w:pPr>
      <w:r w:rsidRPr="00D93D9E">
        <w:rPr>
          <w:rFonts w:ascii="Times New Roman" w:eastAsiaTheme="minorEastAsia" w:hAnsi="Times New Roman" w:cs="Times New Roman"/>
          <w:bCs/>
          <w:szCs w:val="21"/>
          <w:shd w:val="clear" w:color="auto" w:fill="FFFFFF"/>
        </w:rPr>
        <w:t>{%p if var_brca.snv_</w:t>
      </w:r>
      <w:proofErr w:type="gramStart"/>
      <w:r w:rsidRPr="00D93D9E">
        <w:rPr>
          <w:rFonts w:ascii="Times New Roman" w:eastAsiaTheme="minorEastAsia" w:hAnsi="Times New Roman" w:cs="Times New Roman"/>
          <w:bCs/>
          <w:szCs w:val="21"/>
          <w:shd w:val="clear" w:color="auto" w:fill="FFFFFF"/>
        </w:rPr>
        <w:t>s.B</w:t>
      </w:r>
      <w:proofErr w:type="gramEnd"/>
      <w:r w:rsidRPr="00D93D9E">
        <w:rPr>
          <w:rFonts w:ascii="Times New Roman" w:eastAsiaTheme="minorEastAsia" w:hAnsi="Times New Roman" w:cs="Times New Roman"/>
          <w:bCs/>
          <w:szCs w:val="21"/>
          <w:shd w:val="clear" w:color="auto" w:fill="FFFFFF"/>
        </w:rPr>
        <w:t>1_L5 + var_brca.snv_s.B2_L5 + var_brca.snv_s.B1_L4 + var_brca.snv_s.B2_L4 + var_brca.snv_s.B1_L</w:t>
      </w:r>
      <w:r>
        <w:rPr>
          <w:rFonts w:ascii="Times New Roman" w:eastAsiaTheme="minorEastAsia" w:hAnsi="Times New Roman" w:cs="Times New Roman"/>
          <w:bCs/>
          <w:szCs w:val="21"/>
          <w:shd w:val="clear" w:color="auto" w:fill="FFFFFF"/>
        </w:rPr>
        <w:t>3</w:t>
      </w:r>
      <w:r w:rsidRPr="00D93D9E">
        <w:rPr>
          <w:rFonts w:ascii="Times New Roman" w:eastAsiaTheme="minorEastAsia" w:hAnsi="Times New Roman" w:cs="Times New Roman"/>
          <w:bCs/>
          <w:szCs w:val="21"/>
          <w:shd w:val="clear" w:color="auto" w:fill="FFFFFF"/>
        </w:rPr>
        <w:t xml:space="preserve"> + var_brca.snv_s.B2_L</w:t>
      </w:r>
      <w:r>
        <w:rPr>
          <w:rFonts w:ascii="Times New Roman" w:eastAsiaTheme="minorEastAsia" w:hAnsi="Times New Roman" w:cs="Times New Roman"/>
          <w:bCs/>
          <w:szCs w:val="21"/>
          <w:shd w:val="clear" w:color="auto" w:fill="FFFFFF"/>
        </w:rPr>
        <w:t>3</w:t>
      </w:r>
      <w:r w:rsidRPr="00D93D9E">
        <w:rPr>
          <w:rFonts w:ascii="Times New Roman" w:eastAsiaTheme="minorEastAsia" w:hAnsi="Times New Roman" w:cs="Times New Roman"/>
          <w:bCs/>
          <w:szCs w:val="21"/>
          <w:shd w:val="clear" w:color="auto" w:fill="FFFFFF"/>
        </w:rPr>
        <w:t xml:space="preserve"> %}</w:t>
      </w:r>
    </w:p>
    <w:p w14:paraId="7CD66409" w14:textId="388622FD" w:rsidR="000F271F" w:rsidRDefault="000F271F" w:rsidP="000F271F">
      <w:pPr>
        <w:widowControl/>
        <w:shd w:val="clear" w:color="auto" w:fill="FFFFFF"/>
        <w:adjustRightInd w:val="0"/>
        <w:snapToGrid w:val="0"/>
        <w:jc w:val="left"/>
        <w:rPr>
          <w:rFonts w:ascii="Times New Roman" w:eastAsiaTheme="minorEastAsia" w:hAnsi="Times New Roman" w:cs="Times New Roman"/>
          <w:bCs/>
          <w:szCs w:val="21"/>
          <w:shd w:val="clear" w:color="auto" w:fill="FFFFFF"/>
        </w:rPr>
      </w:pPr>
      <w:r w:rsidRPr="00D93D9E">
        <w:rPr>
          <w:rFonts w:ascii="Times New Roman" w:eastAsiaTheme="minorEastAsia" w:hAnsi="Times New Roman" w:cs="Times New Roman"/>
          <w:bCs/>
          <w:szCs w:val="21"/>
          <w:shd w:val="clear" w:color="auto" w:fill="FFFFFF"/>
        </w:rPr>
        <w:t xml:space="preserve">{%p </w:t>
      </w:r>
      <w:r>
        <w:rPr>
          <w:rFonts w:ascii="Times New Roman" w:eastAsiaTheme="minorEastAsia" w:hAnsi="Times New Roman" w:cs="Times New Roman"/>
          <w:bCs/>
          <w:szCs w:val="21"/>
          <w:shd w:val="clear" w:color="auto" w:fill="FFFFFF"/>
        </w:rPr>
        <w:t>for a in</w:t>
      </w:r>
      <w:r w:rsidRPr="00D93D9E">
        <w:rPr>
          <w:rFonts w:ascii="Times New Roman" w:eastAsiaTheme="minorEastAsia" w:hAnsi="Times New Roman" w:cs="Times New Roman"/>
          <w:bCs/>
          <w:szCs w:val="21"/>
          <w:shd w:val="clear" w:color="auto" w:fill="FFFFFF"/>
        </w:rPr>
        <w:t xml:space="preserve"> var_brca.snv_</w:t>
      </w:r>
      <w:proofErr w:type="gramStart"/>
      <w:r w:rsidRPr="00D93D9E">
        <w:rPr>
          <w:rFonts w:ascii="Times New Roman" w:eastAsiaTheme="minorEastAsia" w:hAnsi="Times New Roman" w:cs="Times New Roman"/>
          <w:bCs/>
          <w:szCs w:val="21"/>
          <w:shd w:val="clear" w:color="auto" w:fill="FFFFFF"/>
        </w:rPr>
        <w:t>s.B</w:t>
      </w:r>
      <w:proofErr w:type="gramEnd"/>
      <w:r w:rsidRPr="00D93D9E">
        <w:rPr>
          <w:rFonts w:ascii="Times New Roman" w:eastAsiaTheme="minorEastAsia" w:hAnsi="Times New Roman" w:cs="Times New Roman"/>
          <w:bCs/>
          <w:szCs w:val="21"/>
          <w:shd w:val="clear" w:color="auto" w:fill="FFFFFF"/>
        </w:rPr>
        <w:t>1_L5 + var_brca.snv_s.B2_L5 + var_brca.snv_s.B1_L4 + var_brca.snv_s.B2_L4 + var_brca.snv_s.B1_L</w:t>
      </w:r>
      <w:r>
        <w:rPr>
          <w:rFonts w:ascii="Times New Roman" w:eastAsiaTheme="minorEastAsia" w:hAnsi="Times New Roman" w:cs="Times New Roman"/>
          <w:bCs/>
          <w:szCs w:val="21"/>
          <w:shd w:val="clear" w:color="auto" w:fill="FFFFFF"/>
        </w:rPr>
        <w:t>3</w:t>
      </w:r>
      <w:r w:rsidRPr="00D93D9E">
        <w:rPr>
          <w:rFonts w:ascii="Times New Roman" w:eastAsiaTheme="minorEastAsia" w:hAnsi="Times New Roman" w:cs="Times New Roman"/>
          <w:bCs/>
          <w:szCs w:val="21"/>
          <w:shd w:val="clear" w:color="auto" w:fill="FFFFFF"/>
        </w:rPr>
        <w:t xml:space="preserve"> + var_brca.snv_s.B2_L</w:t>
      </w:r>
      <w:r>
        <w:rPr>
          <w:rFonts w:ascii="Times New Roman" w:eastAsiaTheme="minorEastAsia" w:hAnsi="Times New Roman" w:cs="Times New Roman"/>
          <w:bCs/>
          <w:szCs w:val="21"/>
          <w:shd w:val="clear" w:color="auto" w:fill="FFFFFF"/>
        </w:rPr>
        <w:t>3</w:t>
      </w:r>
      <w:r w:rsidRPr="00D93D9E">
        <w:rPr>
          <w:rFonts w:ascii="Times New Roman" w:eastAsiaTheme="minorEastAsia" w:hAnsi="Times New Roman" w:cs="Times New Roman"/>
          <w:bCs/>
          <w:szCs w:val="21"/>
          <w:shd w:val="clear" w:color="auto" w:fill="FFFFFF"/>
        </w:rPr>
        <w:t xml:space="preserve"> %}</w:t>
      </w:r>
    </w:p>
    <w:p w14:paraId="0CF92180" w14:textId="77777777" w:rsidR="00855F84" w:rsidRPr="00D93D9E" w:rsidRDefault="00855F84" w:rsidP="000F271F">
      <w:pPr>
        <w:widowControl/>
        <w:shd w:val="clear" w:color="auto" w:fill="FFFFFF"/>
        <w:adjustRightInd w:val="0"/>
        <w:snapToGrid w:val="0"/>
        <w:jc w:val="left"/>
        <w:rPr>
          <w:rFonts w:ascii="Times New Roman" w:eastAsiaTheme="minorEastAsia" w:hAnsi="Times New Roman" w:cs="Times New Roman"/>
          <w:bCs/>
          <w:szCs w:val="21"/>
          <w:shd w:val="clear" w:color="auto" w:fill="FFFFFF"/>
        </w:rPr>
      </w:pPr>
    </w:p>
    <w:tbl>
      <w:tblPr>
        <w:tblStyle w:val="af3"/>
        <w:tblW w:w="4800" w:type="pct"/>
        <w:jc w:val="center"/>
        <w:tblLook w:val="04A0" w:firstRow="1" w:lastRow="0" w:firstColumn="1" w:lastColumn="0" w:noHBand="0" w:noVBand="1"/>
      </w:tblPr>
      <w:tblGrid>
        <w:gridCol w:w="1429"/>
        <w:gridCol w:w="8609"/>
      </w:tblGrid>
      <w:tr w:rsidR="000F271F" w14:paraId="17D2C3B5" w14:textId="77777777" w:rsidTr="008E7066">
        <w:trPr>
          <w:trHeight w:val="397"/>
          <w:jc w:val="center"/>
        </w:trPr>
        <w:tc>
          <w:tcPr>
            <w:tcW w:w="5000" w:type="pct"/>
            <w:gridSpan w:val="2"/>
            <w:tcBorders>
              <w:top w:val="single" w:sz="4" w:space="0" w:color="auto"/>
              <w:left w:val="single" w:sz="4" w:space="0" w:color="auto"/>
              <w:bottom w:val="dashed" w:sz="4" w:space="0" w:color="D8D8D8"/>
              <w:right w:val="single" w:sz="4" w:space="0" w:color="auto"/>
            </w:tcBorders>
            <w:shd w:val="clear" w:color="auto" w:fill="A5E2F4"/>
            <w:vAlign w:val="center"/>
          </w:tcPr>
          <w:p w14:paraId="0FD920FA" w14:textId="1A3644CB" w:rsidR="000F271F" w:rsidRDefault="00855F84" w:rsidP="008E7066">
            <w:pPr>
              <w:adjustRightInd w:val="0"/>
              <w:snapToGrid w:val="0"/>
              <w:jc w:val="center"/>
              <w:rPr>
                <w:rFonts w:ascii="Times New Roman" w:eastAsiaTheme="minorEastAsia" w:hAnsi="Times New Roman" w:cs="Times New Roman"/>
                <w:color w:val="000000"/>
                <w:sz w:val="16"/>
                <w:szCs w:val="16"/>
              </w:rPr>
            </w:pPr>
            <w:r w:rsidRPr="009C22C4">
              <w:rPr>
                <w:rFonts w:ascii="Times New Roman" w:eastAsiaTheme="minorEastAsia" w:hAnsi="Times New Roman" w:cs="Times New Roman"/>
                <w:b/>
                <w:bCs/>
                <w:i/>
                <w:iCs/>
                <w:sz w:val="16"/>
                <w:szCs w:val="16"/>
              </w:rPr>
              <w:t>{{</w:t>
            </w:r>
            <w:proofErr w:type="spellStart"/>
            <w:proofErr w:type="gramStart"/>
            <w:r w:rsidRPr="009C22C4">
              <w:rPr>
                <w:rFonts w:ascii="Times New Roman" w:eastAsiaTheme="minorEastAsia" w:hAnsi="Times New Roman" w:cs="Times New Roman"/>
                <w:b/>
                <w:bCs/>
                <w:i/>
                <w:iCs/>
                <w:sz w:val="16"/>
                <w:szCs w:val="16"/>
              </w:rPr>
              <w:t>a.gene</w:t>
            </w:r>
            <w:proofErr w:type="gramEnd"/>
            <w:r w:rsidRPr="009C22C4">
              <w:rPr>
                <w:rFonts w:ascii="Times New Roman" w:eastAsiaTheme="minorEastAsia" w:hAnsi="Times New Roman" w:cs="Times New Roman"/>
                <w:b/>
                <w:bCs/>
                <w:i/>
                <w:iCs/>
                <w:sz w:val="16"/>
                <w:szCs w:val="16"/>
              </w:rPr>
              <w:t>_symbol</w:t>
            </w:r>
            <w:proofErr w:type="spellEnd"/>
            <w:r w:rsidRPr="009C22C4">
              <w:rPr>
                <w:rFonts w:ascii="Times New Roman" w:eastAsiaTheme="minorEastAsia" w:hAnsi="Times New Roman" w:cs="Times New Roman"/>
                <w:b/>
                <w:bCs/>
                <w:i/>
                <w:iCs/>
                <w:sz w:val="16"/>
                <w:szCs w:val="16"/>
              </w:rPr>
              <w:t>}}</w:t>
            </w:r>
            <w:r w:rsidRPr="009C22C4">
              <w:rPr>
                <w:rFonts w:ascii="Times New Roman" w:eastAsiaTheme="minorEastAsia" w:hAnsi="Times New Roman" w:cs="Times New Roman"/>
                <w:b/>
                <w:bCs/>
                <w:sz w:val="16"/>
                <w:szCs w:val="16"/>
              </w:rPr>
              <w:t>: {{</w:t>
            </w:r>
            <w:proofErr w:type="spellStart"/>
            <w:r w:rsidRPr="009C22C4">
              <w:rPr>
                <w:rFonts w:ascii="Times New Roman" w:eastAsiaTheme="minorEastAsia" w:hAnsi="Times New Roman" w:cs="Times New Roman"/>
                <w:b/>
                <w:bCs/>
                <w:sz w:val="16"/>
                <w:szCs w:val="16"/>
              </w:rPr>
              <w:t>a.hgvs_c</w:t>
            </w:r>
            <w:proofErr w:type="spellEnd"/>
            <w:r w:rsidRPr="009C22C4">
              <w:rPr>
                <w:rFonts w:ascii="Times New Roman" w:eastAsiaTheme="minorEastAsia" w:hAnsi="Times New Roman" w:cs="Times New Roman"/>
                <w:b/>
                <w:bCs/>
                <w:sz w:val="16"/>
                <w:szCs w:val="16"/>
              </w:rPr>
              <w:t xml:space="preserve">}}{%if </w:t>
            </w:r>
            <w:proofErr w:type="spellStart"/>
            <w:r w:rsidRPr="009C22C4">
              <w:rPr>
                <w:rFonts w:ascii="Times New Roman" w:eastAsiaTheme="minorEastAsia" w:hAnsi="Times New Roman" w:cs="Times New Roman"/>
                <w:b/>
                <w:bCs/>
                <w:sz w:val="16"/>
                <w:szCs w:val="16"/>
              </w:rPr>
              <w:t>a.hgvs_p</w:t>
            </w:r>
            <w:proofErr w:type="spellEnd"/>
            <w:r w:rsidRPr="009C22C4">
              <w:rPr>
                <w:rFonts w:ascii="Times New Roman" w:eastAsiaTheme="minorEastAsia" w:hAnsi="Times New Roman" w:cs="Times New Roman"/>
                <w:b/>
                <w:bCs/>
                <w:sz w:val="16"/>
                <w:szCs w:val="16"/>
              </w:rPr>
              <w:t>!=”p.?”%} ( {{</w:t>
            </w:r>
            <w:proofErr w:type="spellStart"/>
            <w:r w:rsidRPr="009C22C4">
              <w:rPr>
                <w:rFonts w:ascii="Times New Roman" w:eastAsiaTheme="minorEastAsia" w:hAnsi="Times New Roman" w:cs="Times New Roman"/>
                <w:b/>
                <w:bCs/>
                <w:sz w:val="16"/>
                <w:szCs w:val="16"/>
              </w:rPr>
              <w:t>a.hgvs_p_ZJZL</w:t>
            </w:r>
            <w:proofErr w:type="spellEnd"/>
            <w:r w:rsidRPr="009C22C4">
              <w:rPr>
                <w:rFonts w:ascii="Times New Roman" w:eastAsiaTheme="minorEastAsia" w:hAnsi="Times New Roman" w:cs="Times New Roman"/>
                <w:b/>
                <w:bCs/>
                <w:sz w:val="16"/>
                <w:szCs w:val="16"/>
              </w:rPr>
              <w:t>}} ){%endif%}</w:t>
            </w:r>
          </w:p>
        </w:tc>
      </w:tr>
      <w:tr w:rsidR="000F271F" w14:paraId="25BEFD3E" w14:textId="77777777" w:rsidTr="008E7066">
        <w:trPr>
          <w:trHeight w:val="529"/>
          <w:jc w:val="center"/>
        </w:trPr>
        <w:tc>
          <w:tcPr>
            <w:tcW w:w="712" w:type="pct"/>
            <w:tcBorders>
              <w:top w:val="nil"/>
              <w:left w:val="single" w:sz="4" w:space="0" w:color="auto"/>
              <w:bottom w:val="dashed" w:sz="4" w:space="0" w:color="D8D8D8"/>
              <w:right w:val="dashed" w:sz="4" w:space="0" w:color="D8D8D8"/>
            </w:tcBorders>
            <w:vAlign w:val="center"/>
          </w:tcPr>
          <w:p w14:paraId="0BAAA2AA" w14:textId="77777777" w:rsidR="000F271F" w:rsidRDefault="000F271F" w:rsidP="008E7066">
            <w:pPr>
              <w:jc w:val="center"/>
              <w:rPr>
                <w:rFonts w:ascii="Times New Roman" w:eastAsiaTheme="minorEastAsia" w:hAnsi="Times New Roman" w:cs="Times New Roman"/>
                <w:color w:val="000000"/>
                <w:sz w:val="16"/>
                <w:szCs w:val="16"/>
              </w:rPr>
            </w:pPr>
            <w:r>
              <w:rPr>
                <w:rFonts w:ascii="Times New Roman" w:eastAsiaTheme="minorEastAsia" w:hAnsi="Times New Roman" w:cs="Times New Roman"/>
                <w:color w:val="000000"/>
                <w:sz w:val="16"/>
                <w:szCs w:val="16"/>
              </w:rPr>
              <w:lastRenderedPageBreak/>
              <w:t>基因介绍</w:t>
            </w:r>
          </w:p>
        </w:tc>
        <w:tc>
          <w:tcPr>
            <w:tcW w:w="4288" w:type="pct"/>
            <w:tcBorders>
              <w:top w:val="nil"/>
              <w:left w:val="dashed" w:sz="4" w:space="0" w:color="D8D8D8"/>
              <w:bottom w:val="dashed" w:sz="4" w:space="0" w:color="D8D8D8"/>
              <w:right w:val="single" w:sz="4" w:space="0" w:color="auto"/>
            </w:tcBorders>
            <w:vAlign w:val="center"/>
          </w:tcPr>
          <w:p w14:paraId="2C2F182B" w14:textId="5905126F" w:rsidR="000F271F" w:rsidRDefault="00855F84" w:rsidP="00855F84">
            <w:pPr>
              <w:rPr>
                <w:rFonts w:ascii="Times New Roman" w:eastAsiaTheme="minorEastAsia" w:hAnsi="Times New Roman" w:cs="Times New Roman"/>
                <w:color w:val="000000"/>
                <w:sz w:val="16"/>
                <w:szCs w:val="16"/>
              </w:rPr>
            </w:pPr>
            <w:r w:rsidRPr="00855F84">
              <w:rPr>
                <w:rFonts w:ascii="Times New Roman" w:eastAsiaTheme="minorEastAsia" w:hAnsi="Times New Roman" w:cs="Times New Roman"/>
                <w:color w:val="000000"/>
                <w:sz w:val="16"/>
                <w:szCs w:val="16"/>
              </w:rPr>
              <w:t>{{</w:t>
            </w:r>
            <w:proofErr w:type="spellStart"/>
            <w:proofErr w:type="gramStart"/>
            <w:r w:rsidRPr="00855F84">
              <w:rPr>
                <w:rFonts w:ascii="Times New Roman" w:eastAsiaTheme="minorEastAsia" w:hAnsi="Times New Roman" w:cs="Times New Roman"/>
                <w:color w:val="000000"/>
                <w:sz w:val="16"/>
                <w:szCs w:val="16"/>
              </w:rPr>
              <w:t>a.gene</w:t>
            </w:r>
            <w:proofErr w:type="gramEnd"/>
            <w:r w:rsidRPr="00855F84">
              <w:rPr>
                <w:rFonts w:ascii="Times New Roman" w:eastAsiaTheme="minorEastAsia" w:hAnsi="Times New Roman" w:cs="Times New Roman"/>
                <w:color w:val="000000"/>
                <w:sz w:val="16"/>
                <w:szCs w:val="16"/>
              </w:rPr>
              <w:t>_function|e</w:t>
            </w:r>
            <w:proofErr w:type="spellEnd"/>
            <w:r w:rsidRPr="00855F84">
              <w:rPr>
                <w:rFonts w:ascii="Times New Roman" w:eastAsiaTheme="minorEastAsia" w:hAnsi="Times New Roman" w:cs="Times New Roman"/>
                <w:color w:val="000000"/>
                <w:sz w:val="16"/>
                <w:szCs w:val="16"/>
              </w:rPr>
              <w:t>}}</w:t>
            </w:r>
          </w:p>
        </w:tc>
      </w:tr>
      <w:tr w:rsidR="00855F84" w14:paraId="1E207C14" w14:textId="77777777" w:rsidTr="008E7066">
        <w:trPr>
          <w:trHeight w:val="616"/>
          <w:jc w:val="center"/>
        </w:trPr>
        <w:tc>
          <w:tcPr>
            <w:tcW w:w="712" w:type="pct"/>
            <w:tcBorders>
              <w:top w:val="dashed" w:sz="4" w:space="0" w:color="D8D8D8"/>
              <w:left w:val="single" w:sz="4" w:space="0" w:color="auto"/>
              <w:bottom w:val="dashed" w:sz="4" w:space="0" w:color="D8D8D8"/>
              <w:right w:val="dashed" w:sz="4" w:space="0" w:color="D8D8D8"/>
            </w:tcBorders>
            <w:vAlign w:val="center"/>
          </w:tcPr>
          <w:p w14:paraId="2B060246" w14:textId="77777777" w:rsidR="00855F84" w:rsidRDefault="00855F84" w:rsidP="00855F84">
            <w:pPr>
              <w:jc w:val="center"/>
              <w:rPr>
                <w:rFonts w:ascii="Times New Roman" w:eastAsiaTheme="minorEastAsia" w:hAnsi="Times New Roman" w:cs="Times New Roman"/>
                <w:color w:val="000000"/>
                <w:sz w:val="16"/>
                <w:szCs w:val="16"/>
              </w:rPr>
            </w:pPr>
            <w:r>
              <w:rPr>
                <w:rFonts w:ascii="Times New Roman" w:eastAsiaTheme="minorEastAsia" w:hAnsi="Times New Roman" w:cs="Times New Roman"/>
                <w:color w:val="000000"/>
                <w:sz w:val="16"/>
                <w:szCs w:val="16"/>
              </w:rPr>
              <w:t>变异解读</w:t>
            </w:r>
          </w:p>
        </w:tc>
        <w:tc>
          <w:tcPr>
            <w:tcW w:w="4288" w:type="pct"/>
            <w:tcBorders>
              <w:top w:val="dashed" w:sz="4" w:space="0" w:color="D8D8D8"/>
              <w:left w:val="dashed" w:sz="4" w:space="0" w:color="D8D8D8"/>
              <w:bottom w:val="dashed" w:sz="4" w:space="0" w:color="D8D8D8"/>
              <w:right w:val="single" w:sz="4" w:space="0" w:color="auto"/>
            </w:tcBorders>
            <w:vAlign w:val="center"/>
          </w:tcPr>
          <w:p w14:paraId="20920D99" w14:textId="088A0810" w:rsidR="00855F84" w:rsidRDefault="00855F84" w:rsidP="00855F84">
            <w:pP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w:t>
            </w:r>
            <w:proofErr w:type="spellStart"/>
            <w:proofErr w:type="gramStart"/>
            <w:r w:rsidRPr="00D93D9E">
              <w:rPr>
                <w:rFonts w:ascii="Times New Roman" w:eastAsiaTheme="minorEastAsia" w:hAnsi="Times New Roman" w:cs="Times New Roman"/>
                <w:color w:val="000000"/>
                <w:sz w:val="16"/>
                <w:szCs w:val="16"/>
              </w:rPr>
              <w:t>a.variant</w:t>
            </w:r>
            <w:proofErr w:type="gramEnd"/>
            <w:r w:rsidRPr="00D93D9E">
              <w:rPr>
                <w:rFonts w:ascii="Times New Roman" w:eastAsiaTheme="minorEastAsia" w:hAnsi="Times New Roman" w:cs="Times New Roman"/>
                <w:color w:val="000000"/>
                <w:sz w:val="16"/>
                <w:szCs w:val="16"/>
              </w:rPr>
              <w:t>_desc_cn|e</w:t>
            </w:r>
            <w:proofErr w:type="spellEnd"/>
            <w:r w:rsidRPr="00D93D9E">
              <w:rPr>
                <w:rFonts w:ascii="Times New Roman" w:eastAsiaTheme="minorEastAsia" w:hAnsi="Times New Roman" w:cs="Times New Roman"/>
                <w:color w:val="000000"/>
                <w:sz w:val="16"/>
                <w:szCs w:val="16"/>
              </w:rPr>
              <w:t>}}{{</w:t>
            </w:r>
            <w:proofErr w:type="spellStart"/>
            <w:r w:rsidRPr="00D93D9E">
              <w:rPr>
                <w:rFonts w:ascii="Times New Roman" w:eastAsiaTheme="minorEastAsia" w:hAnsi="Times New Roman" w:cs="Times New Roman"/>
                <w:color w:val="000000"/>
                <w:sz w:val="16"/>
                <w:szCs w:val="16"/>
              </w:rPr>
              <w:t>a.variant_interpret_cn|e</w:t>
            </w:r>
            <w:proofErr w:type="spellEnd"/>
            <w:r w:rsidRPr="00D93D9E">
              <w:rPr>
                <w:rFonts w:ascii="Times New Roman" w:eastAsiaTheme="minorEastAsia" w:hAnsi="Times New Roman" w:cs="Times New Roman"/>
                <w:color w:val="000000"/>
                <w:sz w:val="16"/>
                <w:szCs w:val="16"/>
              </w:rPr>
              <w:t>}}</w:t>
            </w:r>
          </w:p>
        </w:tc>
      </w:tr>
      <w:tr w:rsidR="00855F84" w14:paraId="7ADDF1F2" w14:textId="77777777" w:rsidTr="008E7066">
        <w:trPr>
          <w:trHeight w:val="616"/>
          <w:jc w:val="center"/>
        </w:trPr>
        <w:tc>
          <w:tcPr>
            <w:tcW w:w="712" w:type="pct"/>
            <w:tcBorders>
              <w:top w:val="dashed" w:sz="4" w:space="0" w:color="D8D8D8"/>
              <w:left w:val="single" w:sz="4" w:space="0" w:color="auto"/>
              <w:bottom w:val="dashed" w:sz="4" w:space="0" w:color="D8D8D8"/>
              <w:right w:val="dashed" w:sz="4" w:space="0" w:color="D8D8D8"/>
            </w:tcBorders>
            <w:vAlign w:val="center"/>
          </w:tcPr>
          <w:p w14:paraId="5F44C868" w14:textId="77777777" w:rsidR="00855F84" w:rsidRDefault="00855F84" w:rsidP="00855F84">
            <w:pPr>
              <w:jc w:val="center"/>
              <w:rPr>
                <w:rFonts w:ascii="Times New Roman" w:eastAsiaTheme="minorEastAsia" w:hAnsi="Times New Roman" w:cs="Times New Roman"/>
                <w:color w:val="000000"/>
                <w:sz w:val="16"/>
                <w:szCs w:val="16"/>
              </w:rPr>
            </w:pPr>
            <w:r>
              <w:rPr>
                <w:rFonts w:ascii="Times New Roman" w:eastAsiaTheme="minorEastAsia" w:hAnsi="Times New Roman" w:cs="Times New Roman"/>
                <w:color w:val="000000"/>
                <w:sz w:val="16"/>
                <w:szCs w:val="16"/>
              </w:rPr>
              <w:t>治疗策略</w:t>
            </w:r>
          </w:p>
        </w:tc>
        <w:tc>
          <w:tcPr>
            <w:tcW w:w="4288" w:type="pct"/>
            <w:tcBorders>
              <w:top w:val="dashed" w:sz="4" w:space="0" w:color="D8D8D8"/>
              <w:left w:val="dashed" w:sz="4" w:space="0" w:color="D8D8D8"/>
              <w:bottom w:val="dashed" w:sz="4" w:space="0" w:color="D8D8D8"/>
              <w:right w:val="single" w:sz="4" w:space="0" w:color="auto"/>
            </w:tcBorders>
            <w:vAlign w:val="center"/>
          </w:tcPr>
          <w:p w14:paraId="43838F2E" w14:textId="77777777" w:rsidR="00855F84" w:rsidRPr="00D93D9E" w:rsidRDefault="00855F84" w:rsidP="00855F84">
            <w:pP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{%p if (</w:t>
            </w:r>
            <w:proofErr w:type="spellStart"/>
            <w:proofErr w:type="gramStart"/>
            <w:r w:rsidRPr="00D93D9E">
              <w:rPr>
                <w:rFonts w:ascii="Times New Roman" w:eastAsiaTheme="minorEastAsia" w:hAnsi="Times New Roman" w:cs="Times New Roman"/>
                <w:color w:val="000000"/>
                <w:sz w:val="16"/>
                <w:szCs w:val="16"/>
              </w:rPr>
              <w:t>a.clinic</w:t>
            </w:r>
            <w:proofErr w:type="gramEnd"/>
            <w:r w:rsidRPr="00D93D9E">
              <w:rPr>
                <w:rFonts w:ascii="Times New Roman" w:eastAsiaTheme="minorEastAsia" w:hAnsi="Times New Roman" w:cs="Times New Roman"/>
                <w:color w:val="000000"/>
                <w:sz w:val="16"/>
                <w:szCs w:val="16"/>
              </w:rPr>
              <w:t>_num_g</w:t>
            </w:r>
            <w:proofErr w:type="spellEnd"/>
            <w:r w:rsidRPr="00D93D9E">
              <w:rPr>
                <w:rFonts w:ascii="Times New Roman" w:eastAsiaTheme="minorEastAsia" w:hAnsi="Times New Roman" w:cs="Times New Roman"/>
                <w:color w:val="000000"/>
                <w:sz w:val="16"/>
                <w:szCs w:val="16"/>
              </w:rPr>
              <w:t xml:space="preserve">==4 or </w:t>
            </w:r>
            <w:proofErr w:type="spellStart"/>
            <w:r w:rsidRPr="00D93D9E">
              <w:rPr>
                <w:rFonts w:ascii="Times New Roman" w:eastAsiaTheme="minorEastAsia" w:hAnsi="Times New Roman" w:cs="Times New Roman"/>
                <w:color w:val="000000"/>
                <w:sz w:val="16"/>
                <w:szCs w:val="16"/>
              </w:rPr>
              <w:t>a.clinic_num_g</w:t>
            </w:r>
            <w:proofErr w:type="spellEnd"/>
            <w:r w:rsidRPr="00D93D9E">
              <w:rPr>
                <w:rFonts w:ascii="Times New Roman" w:eastAsiaTheme="minorEastAsia" w:hAnsi="Times New Roman" w:cs="Times New Roman"/>
                <w:color w:val="000000"/>
                <w:sz w:val="16"/>
                <w:szCs w:val="16"/>
              </w:rPr>
              <w:t xml:space="preserve">==5) and </w:t>
            </w:r>
            <w:proofErr w:type="spellStart"/>
            <w:r w:rsidRPr="00D93D9E">
              <w:rPr>
                <w:rFonts w:ascii="Times New Roman" w:eastAsiaTheme="minorEastAsia" w:hAnsi="Times New Roman" w:cs="Times New Roman"/>
                <w:color w:val="000000"/>
                <w:sz w:val="16"/>
                <w:szCs w:val="16"/>
              </w:rPr>
              <w:t>a.evi_sum.evi_split.Predictive</w:t>
            </w:r>
            <w:proofErr w:type="spellEnd"/>
            <w:r w:rsidRPr="00D93D9E">
              <w:rPr>
                <w:rFonts w:ascii="Times New Roman" w:eastAsiaTheme="minorEastAsia" w:hAnsi="Times New Roman" w:cs="Times New Roman"/>
                <w:color w:val="000000"/>
                <w:sz w:val="16"/>
                <w:szCs w:val="16"/>
              </w:rPr>
              <w:t xml:space="preserve"> %}</w:t>
            </w:r>
          </w:p>
          <w:p w14:paraId="2918C110" w14:textId="77777777" w:rsidR="00855F84" w:rsidRPr="00D93D9E" w:rsidRDefault="00855F84" w:rsidP="00855F84">
            <w:pP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 xml:space="preserve">{%p for b in </w:t>
            </w:r>
            <w:proofErr w:type="spellStart"/>
            <w:r w:rsidRPr="00D93D9E">
              <w:rPr>
                <w:rFonts w:ascii="Times New Roman" w:eastAsiaTheme="minorEastAsia" w:hAnsi="Times New Roman" w:cs="Times New Roman"/>
                <w:color w:val="000000"/>
                <w:sz w:val="16"/>
                <w:szCs w:val="16"/>
              </w:rPr>
              <w:t>a.evi_sum.evi_</w:t>
            </w:r>
            <w:proofErr w:type="gramStart"/>
            <w:r w:rsidRPr="00D93D9E">
              <w:rPr>
                <w:rFonts w:ascii="Times New Roman" w:eastAsiaTheme="minorEastAsia" w:hAnsi="Times New Roman" w:cs="Times New Roman"/>
                <w:color w:val="000000"/>
                <w:sz w:val="16"/>
                <w:szCs w:val="16"/>
              </w:rPr>
              <w:t>split.Predictive</w:t>
            </w:r>
            <w:proofErr w:type="spellEnd"/>
            <w:proofErr w:type="gramEnd"/>
            <w:r w:rsidRPr="00D93D9E">
              <w:rPr>
                <w:rFonts w:ascii="Times New Roman" w:eastAsiaTheme="minorEastAsia" w:hAnsi="Times New Roman" w:cs="Times New Roman"/>
                <w:color w:val="000000"/>
                <w:sz w:val="16"/>
                <w:szCs w:val="16"/>
              </w:rPr>
              <w:t>%}</w:t>
            </w:r>
          </w:p>
          <w:p w14:paraId="35B34520" w14:textId="77777777" w:rsidR="00855F84" w:rsidRPr="00D93D9E" w:rsidRDefault="00855F84" w:rsidP="00855F84">
            <w:pPr>
              <w:rPr>
                <w:rFonts w:ascii="Times New Roman" w:eastAsiaTheme="minorEastAsia" w:hAnsi="Times New Roman" w:cs="Times New Roman"/>
                <w:color w:val="000000"/>
                <w:sz w:val="16"/>
                <w:szCs w:val="16"/>
              </w:rPr>
            </w:pPr>
            <w:r w:rsidRPr="00704D83">
              <w:rPr>
                <w:rFonts w:ascii="Times New Roman" w:eastAsiaTheme="minorEastAsia" w:hAnsi="Times New Roman" w:cs="Times New Roman"/>
                <w:b/>
                <w:bCs/>
                <w:color w:val="000000"/>
                <w:sz w:val="16"/>
                <w:szCs w:val="16"/>
              </w:rPr>
              <w:t>{{</w:t>
            </w:r>
            <w:proofErr w:type="spellStart"/>
            <w:r w:rsidRPr="00704D83">
              <w:rPr>
                <w:rFonts w:ascii="Times New Roman" w:eastAsiaTheme="minorEastAsia" w:hAnsi="Times New Roman" w:cs="Times New Roman"/>
                <w:b/>
                <w:bCs/>
                <w:color w:val="000000"/>
                <w:sz w:val="16"/>
                <w:szCs w:val="16"/>
              </w:rPr>
              <w:t>b.regimen_name</w:t>
            </w:r>
            <w:proofErr w:type="spellEnd"/>
            <w:r w:rsidRPr="00704D83">
              <w:rPr>
                <w:rFonts w:ascii="Times New Roman" w:eastAsiaTheme="minorEastAsia" w:hAnsi="Times New Roman" w:cs="Times New Roman"/>
                <w:b/>
                <w:bCs/>
                <w:color w:val="000000"/>
                <w:sz w:val="16"/>
                <w:szCs w:val="16"/>
              </w:rPr>
              <w:t>}}</w:t>
            </w:r>
            <w:r w:rsidRPr="00704D83">
              <w:rPr>
                <w:rFonts w:ascii="Times New Roman" w:eastAsiaTheme="minorEastAsia" w:hAnsi="Times New Roman" w:cs="Times New Roman"/>
                <w:b/>
                <w:bCs/>
                <w:color w:val="000000"/>
                <w:sz w:val="16"/>
                <w:szCs w:val="16"/>
              </w:rPr>
              <w:t>：</w:t>
            </w:r>
            <w:r w:rsidRPr="00D93D9E">
              <w:rPr>
                <w:rFonts w:ascii="Times New Roman" w:eastAsiaTheme="minorEastAsia" w:hAnsi="Times New Roman" w:cs="Times New Roman"/>
                <w:color w:val="000000"/>
                <w:sz w:val="16"/>
                <w:szCs w:val="16"/>
              </w:rPr>
              <w:t>{{</w:t>
            </w:r>
            <w:proofErr w:type="spellStart"/>
            <w:r w:rsidRPr="00D93D9E">
              <w:rPr>
                <w:rFonts w:ascii="Times New Roman" w:eastAsiaTheme="minorEastAsia" w:hAnsi="Times New Roman" w:cs="Times New Roman"/>
                <w:color w:val="000000"/>
                <w:sz w:val="16"/>
                <w:szCs w:val="16"/>
              </w:rPr>
              <w:t>b.evi_interpretation|e</w:t>
            </w:r>
            <w:proofErr w:type="spellEnd"/>
            <w:r w:rsidRPr="00D93D9E">
              <w:rPr>
                <w:rFonts w:ascii="Times New Roman" w:eastAsiaTheme="minorEastAsia" w:hAnsi="Times New Roman" w:cs="Times New Roman"/>
                <w:color w:val="000000"/>
                <w:sz w:val="16"/>
                <w:szCs w:val="16"/>
              </w:rPr>
              <w:t>}}</w:t>
            </w:r>
          </w:p>
          <w:p w14:paraId="396FACF3" w14:textId="77777777" w:rsidR="00855F84" w:rsidRPr="00D93D9E" w:rsidRDefault="00855F84" w:rsidP="00855F84">
            <w:pP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 xml:space="preserve">{%p </w:t>
            </w:r>
            <w:proofErr w:type="spellStart"/>
            <w:r w:rsidRPr="00D93D9E">
              <w:rPr>
                <w:rFonts w:ascii="Times New Roman" w:eastAsiaTheme="minorEastAsia" w:hAnsi="Times New Roman" w:cs="Times New Roman"/>
                <w:color w:val="000000"/>
                <w:sz w:val="16"/>
                <w:szCs w:val="16"/>
              </w:rPr>
              <w:t>endfor</w:t>
            </w:r>
            <w:proofErr w:type="spellEnd"/>
            <w:r w:rsidRPr="00D93D9E">
              <w:rPr>
                <w:rFonts w:ascii="Times New Roman" w:eastAsiaTheme="minorEastAsia" w:hAnsi="Times New Roman" w:cs="Times New Roman"/>
                <w:color w:val="000000"/>
                <w:sz w:val="16"/>
                <w:szCs w:val="16"/>
              </w:rPr>
              <w:t>%}</w:t>
            </w:r>
          </w:p>
          <w:p w14:paraId="0C4AB555" w14:textId="77777777" w:rsidR="00855F84" w:rsidRPr="00D93D9E" w:rsidRDefault="00855F84" w:rsidP="00855F84">
            <w:pP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{%p else%}</w:t>
            </w:r>
          </w:p>
          <w:p w14:paraId="291B2332" w14:textId="77777777" w:rsidR="00855F84" w:rsidRPr="00D93D9E" w:rsidRDefault="00855F84" w:rsidP="00855F84">
            <w:pP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w:t>
            </w:r>
          </w:p>
          <w:p w14:paraId="6CC92003" w14:textId="1121FA2D" w:rsidR="00855F84" w:rsidRDefault="00855F84" w:rsidP="00855F84">
            <w:pP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{%p endif%}</w:t>
            </w:r>
          </w:p>
        </w:tc>
      </w:tr>
      <w:tr w:rsidR="00855F84" w14:paraId="474F7D7C" w14:textId="77777777" w:rsidTr="008E7066">
        <w:trPr>
          <w:trHeight w:val="616"/>
          <w:jc w:val="center"/>
        </w:trPr>
        <w:tc>
          <w:tcPr>
            <w:tcW w:w="712" w:type="pct"/>
            <w:tcBorders>
              <w:top w:val="dashed" w:sz="4" w:space="0" w:color="D8D8D8"/>
              <w:left w:val="single" w:sz="4" w:space="0" w:color="auto"/>
              <w:bottom w:val="single" w:sz="4" w:space="0" w:color="auto"/>
              <w:right w:val="dashed" w:sz="4" w:space="0" w:color="D8D8D8"/>
            </w:tcBorders>
            <w:vAlign w:val="center"/>
          </w:tcPr>
          <w:p w14:paraId="2F97CF9E" w14:textId="77777777" w:rsidR="00855F84" w:rsidRDefault="00855F84" w:rsidP="00855F84">
            <w:pPr>
              <w:jc w:val="center"/>
              <w:rPr>
                <w:rFonts w:ascii="Times New Roman" w:eastAsiaTheme="minorEastAsia" w:hAnsi="Times New Roman" w:cs="Times New Roman"/>
                <w:color w:val="000000"/>
                <w:sz w:val="16"/>
                <w:szCs w:val="16"/>
              </w:rPr>
            </w:pPr>
            <w:r>
              <w:rPr>
                <w:rFonts w:ascii="Times New Roman" w:eastAsiaTheme="minorEastAsia" w:hAnsi="Times New Roman" w:cs="Times New Roman"/>
                <w:color w:val="000000"/>
                <w:sz w:val="16"/>
                <w:szCs w:val="16"/>
              </w:rPr>
              <w:t>遗传风险</w:t>
            </w:r>
          </w:p>
        </w:tc>
        <w:tc>
          <w:tcPr>
            <w:tcW w:w="4288" w:type="pct"/>
            <w:tcBorders>
              <w:top w:val="dashed" w:sz="4" w:space="0" w:color="D8D8D8"/>
              <w:left w:val="dashed" w:sz="4" w:space="0" w:color="D8D8D8"/>
              <w:bottom w:val="single" w:sz="4" w:space="0" w:color="auto"/>
              <w:right w:val="single" w:sz="4" w:space="0" w:color="auto"/>
            </w:tcBorders>
            <w:vAlign w:val="center"/>
          </w:tcPr>
          <w:p w14:paraId="64EE140D" w14:textId="77777777" w:rsidR="00855F84" w:rsidRPr="00D93D9E" w:rsidRDefault="00855F84" w:rsidP="00855F84">
            <w:pP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 xml:space="preserve">{%p if </w:t>
            </w:r>
            <w:proofErr w:type="spellStart"/>
            <w:proofErr w:type="gramStart"/>
            <w:r w:rsidRPr="00D93D9E">
              <w:rPr>
                <w:rFonts w:ascii="Times New Roman" w:eastAsiaTheme="minorEastAsia" w:hAnsi="Times New Roman" w:cs="Times New Roman"/>
                <w:color w:val="000000"/>
                <w:sz w:val="16"/>
                <w:szCs w:val="16"/>
              </w:rPr>
              <w:t>a.clinic</w:t>
            </w:r>
            <w:proofErr w:type="gramEnd"/>
            <w:r w:rsidRPr="00D93D9E">
              <w:rPr>
                <w:rFonts w:ascii="Times New Roman" w:eastAsiaTheme="minorEastAsia" w:hAnsi="Times New Roman" w:cs="Times New Roman"/>
                <w:color w:val="000000"/>
                <w:sz w:val="16"/>
                <w:szCs w:val="16"/>
              </w:rPr>
              <w:t>_num_g</w:t>
            </w:r>
            <w:proofErr w:type="spellEnd"/>
            <w:r w:rsidRPr="00D93D9E">
              <w:rPr>
                <w:rFonts w:ascii="Times New Roman" w:eastAsiaTheme="minorEastAsia" w:hAnsi="Times New Roman" w:cs="Times New Roman"/>
                <w:color w:val="000000"/>
                <w:sz w:val="16"/>
                <w:szCs w:val="16"/>
              </w:rPr>
              <w:t xml:space="preserve">==4 or </w:t>
            </w:r>
            <w:proofErr w:type="spellStart"/>
            <w:r w:rsidRPr="00D93D9E">
              <w:rPr>
                <w:rFonts w:ascii="Times New Roman" w:eastAsiaTheme="minorEastAsia" w:hAnsi="Times New Roman" w:cs="Times New Roman"/>
                <w:color w:val="000000"/>
                <w:sz w:val="16"/>
                <w:szCs w:val="16"/>
              </w:rPr>
              <w:t>a.clinic_num_g</w:t>
            </w:r>
            <w:proofErr w:type="spellEnd"/>
            <w:r w:rsidRPr="00D93D9E">
              <w:rPr>
                <w:rFonts w:ascii="Times New Roman" w:eastAsiaTheme="minorEastAsia" w:hAnsi="Times New Roman" w:cs="Times New Roman"/>
                <w:color w:val="000000"/>
                <w:sz w:val="16"/>
                <w:szCs w:val="16"/>
              </w:rPr>
              <w:t>==5%}</w:t>
            </w:r>
          </w:p>
          <w:p w14:paraId="1C843641" w14:textId="77777777" w:rsidR="00855F84" w:rsidRPr="00D93D9E" w:rsidRDefault="00855F84" w:rsidP="00855F84">
            <w:pP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 xml:space="preserve">{%p for b in </w:t>
            </w:r>
            <w:proofErr w:type="spellStart"/>
            <w:r w:rsidRPr="00D93D9E">
              <w:rPr>
                <w:rFonts w:ascii="Times New Roman" w:eastAsiaTheme="minorEastAsia" w:hAnsi="Times New Roman" w:cs="Times New Roman"/>
                <w:color w:val="000000"/>
                <w:sz w:val="16"/>
                <w:szCs w:val="16"/>
              </w:rPr>
              <w:t>a.evi_sum.evi_</w:t>
            </w:r>
            <w:proofErr w:type="gramStart"/>
            <w:r w:rsidRPr="00D93D9E">
              <w:rPr>
                <w:rFonts w:ascii="Times New Roman" w:eastAsiaTheme="minorEastAsia" w:hAnsi="Times New Roman" w:cs="Times New Roman"/>
                <w:color w:val="000000"/>
                <w:sz w:val="16"/>
                <w:szCs w:val="16"/>
              </w:rPr>
              <w:t>split.Predisposing</w:t>
            </w:r>
            <w:proofErr w:type="spellEnd"/>
            <w:proofErr w:type="gramEnd"/>
            <w:r w:rsidRPr="00D93D9E">
              <w:rPr>
                <w:rFonts w:ascii="Times New Roman" w:eastAsiaTheme="minorEastAsia" w:hAnsi="Times New Roman" w:cs="Times New Roman"/>
                <w:color w:val="000000"/>
                <w:sz w:val="16"/>
                <w:szCs w:val="16"/>
              </w:rPr>
              <w:t>%}</w:t>
            </w:r>
          </w:p>
          <w:p w14:paraId="172214F0" w14:textId="77777777" w:rsidR="00855F84" w:rsidRPr="00D93D9E" w:rsidRDefault="00855F84" w:rsidP="00855F84">
            <w:pP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w:t>
            </w:r>
            <w:proofErr w:type="spellStart"/>
            <w:r w:rsidRPr="00D93D9E">
              <w:rPr>
                <w:rFonts w:ascii="Times New Roman" w:eastAsiaTheme="minorEastAsia" w:hAnsi="Times New Roman" w:cs="Times New Roman"/>
                <w:color w:val="000000"/>
                <w:sz w:val="16"/>
                <w:szCs w:val="16"/>
              </w:rPr>
              <w:t>b.evi_interpretation|e</w:t>
            </w:r>
            <w:proofErr w:type="spellEnd"/>
            <w:r w:rsidRPr="00D93D9E">
              <w:rPr>
                <w:rFonts w:ascii="Times New Roman" w:eastAsiaTheme="minorEastAsia" w:hAnsi="Times New Roman" w:cs="Times New Roman"/>
                <w:color w:val="000000"/>
                <w:sz w:val="16"/>
                <w:szCs w:val="16"/>
              </w:rPr>
              <w:t>}}</w:t>
            </w:r>
          </w:p>
          <w:p w14:paraId="1189ECF1" w14:textId="77777777" w:rsidR="00855F84" w:rsidRPr="00D93D9E" w:rsidRDefault="00855F84" w:rsidP="00855F84">
            <w:pP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 xml:space="preserve">{%p </w:t>
            </w:r>
            <w:proofErr w:type="spellStart"/>
            <w:r w:rsidRPr="00D93D9E">
              <w:rPr>
                <w:rFonts w:ascii="Times New Roman" w:eastAsiaTheme="minorEastAsia" w:hAnsi="Times New Roman" w:cs="Times New Roman"/>
                <w:color w:val="000000"/>
                <w:sz w:val="16"/>
                <w:szCs w:val="16"/>
              </w:rPr>
              <w:t>endfor</w:t>
            </w:r>
            <w:proofErr w:type="spellEnd"/>
            <w:r w:rsidRPr="00D93D9E">
              <w:rPr>
                <w:rFonts w:ascii="Times New Roman" w:eastAsiaTheme="minorEastAsia" w:hAnsi="Times New Roman" w:cs="Times New Roman"/>
                <w:color w:val="000000"/>
                <w:sz w:val="16"/>
                <w:szCs w:val="16"/>
              </w:rPr>
              <w:t>%}</w:t>
            </w:r>
          </w:p>
          <w:p w14:paraId="7353A467" w14:textId="77777777" w:rsidR="00855F84" w:rsidRPr="00D93D9E" w:rsidRDefault="00855F84" w:rsidP="00855F84">
            <w:pP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您的一级亲属（父母、兄弟姐妹、子女等）也有可能携带该变异；建议进行遗传咨询，同时建议有风险的亲属可考虑进行基因检测。</w:t>
            </w:r>
          </w:p>
          <w:p w14:paraId="6AD6EEDD" w14:textId="77777777" w:rsidR="00855F84" w:rsidRPr="00D93D9E" w:rsidRDefault="00855F84" w:rsidP="00855F84">
            <w:pP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{%p else%}</w:t>
            </w:r>
          </w:p>
          <w:p w14:paraId="52968068" w14:textId="77777777" w:rsidR="00855F84" w:rsidRPr="00D93D9E" w:rsidRDefault="00855F84" w:rsidP="00855F84">
            <w:pP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w:t>
            </w:r>
          </w:p>
          <w:p w14:paraId="6E04C03B" w14:textId="72C8F3D0" w:rsidR="00855F84" w:rsidRDefault="00855F84" w:rsidP="00855F84">
            <w:pP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{%p endif%}</w:t>
            </w:r>
          </w:p>
        </w:tc>
      </w:tr>
    </w:tbl>
    <w:p w14:paraId="0ADBABFE" w14:textId="77777777" w:rsidR="000F271F" w:rsidRPr="00D93D9E" w:rsidRDefault="000F271F" w:rsidP="000F271F">
      <w:pPr>
        <w:adjustRightInd w:val="0"/>
        <w:snapToGrid w:val="0"/>
        <w:jc w:val="left"/>
        <w:rPr>
          <w:rFonts w:ascii="Times New Roman" w:eastAsiaTheme="minorEastAsia" w:hAnsi="Times New Roman" w:cs="Times New Roman"/>
          <w:sz w:val="16"/>
          <w:szCs w:val="16"/>
        </w:rPr>
      </w:pPr>
      <w:bookmarkStart w:id="2" w:name="_Hlk229750611"/>
      <w:r w:rsidRPr="00D93D9E">
        <w:rPr>
          <w:rFonts w:ascii="Times New Roman" w:eastAsiaTheme="minorEastAsia" w:hAnsi="Times New Roman" w:cs="Times New Roman"/>
          <w:sz w:val="16"/>
          <w:szCs w:val="16"/>
        </w:rPr>
        <w:t xml:space="preserve">{%p </w:t>
      </w:r>
      <w:proofErr w:type="spellStart"/>
      <w:r w:rsidRPr="00D93D9E">
        <w:rPr>
          <w:rFonts w:ascii="Times New Roman" w:eastAsiaTheme="minorEastAsia" w:hAnsi="Times New Roman" w:cs="Times New Roman"/>
          <w:sz w:val="16"/>
          <w:szCs w:val="16"/>
        </w:rPr>
        <w:t>endfor</w:t>
      </w:r>
      <w:proofErr w:type="spellEnd"/>
      <w:r w:rsidRPr="00D93D9E">
        <w:rPr>
          <w:rFonts w:ascii="Times New Roman" w:eastAsiaTheme="minorEastAsia" w:hAnsi="Times New Roman" w:cs="Times New Roman"/>
          <w:sz w:val="16"/>
          <w:szCs w:val="16"/>
        </w:rPr>
        <w:t>%}</w:t>
      </w:r>
    </w:p>
    <w:bookmarkEnd w:id="2"/>
    <w:p w14:paraId="2861D7BD" w14:textId="77777777" w:rsidR="000F271F" w:rsidRPr="00D93D9E" w:rsidRDefault="000F271F" w:rsidP="000F271F">
      <w:pPr>
        <w:adjustRightInd w:val="0"/>
        <w:snapToGrid w:val="0"/>
        <w:jc w:val="left"/>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{%p else%}</w:t>
      </w:r>
    </w:p>
    <w:tbl>
      <w:tblPr>
        <w:tblStyle w:val="af3"/>
        <w:tblW w:w="4800" w:type="pct"/>
        <w:jc w:val="center"/>
        <w:tblLook w:val="04A0" w:firstRow="1" w:lastRow="0" w:firstColumn="1" w:lastColumn="0" w:noHBand="0" w:noVBand="1"/>
      </w:tblPr>
      <w:tblGrid>
        <w:gridCol w:w="1429"/>
        <w:gridCol w:w="8609"/>
      </w:tblGrid>
      <w:tr w:rsidR="00B26E38" w14:paraId="54FE611D" w14:textId="77777777">
        <w:trPr>
          <w:trHeight w:val="397"/>
          <w:jc w:val="center"/>
        </w:trPr>
        <w:tc>
          <w:tcPr>
            <w:tcW w:w="5000" w:type="pct"/>
            <w:gridSpan w:val="2"/>
            <w:tcBorders>
              <w:top w:val="single" w:sz="4" w:space="0" w:color="auto"/>
              <w:left w:val="single" w:sz="4" w:space="0" w:color="auto"/>
              <w:bottom w:val="dashed" w:sz="4" w:space="0" w:color="D8D8D8"/>
              <w:right w:val="single" w:sz="4" w:space="0" w:color="auto"/>
            </w:tcBorders>
            <w:shd w:val="clear" w:color="auto" w:fill="A5E2F4"/>
            <w:vAlign w:val="center"/>
          </w:tcPr>
          <w:p w14:paraId="72C6F052" w14:textId="77777777" w:rsidR="00B26E38" w:rsidRDefault="005517E5">
            <w:pPr>
              <w:adjustRightInd w:val="0"/>
              <w:snapToGrid w:val="0"/>
              <w:jc w:val="center"/>
              <w:rPr>
                <w:rFonts w:ascii="Times New Roman" w:eastAsiaTheme="minorEastAsia" w:hAnsi="Times New Roman" w:cs="Times New Roman"/>
                <w:color w:val="000000"/>
                <w:sz w:val="16"/>
                <w:szCs w:val="16"/>
              </w:rPr>
            </w:pPr>
            <w:r>
              <w:rPr>
                <w:rFonts w:ascii="Times New Roman" w:eastAsiaTheme="minorEastAsia" w:hAnsi="Times New Roman" w:cs="Times New Roman"/>
                <w:b/>
                <w:bCs/>
                <w:sz w:val="16"/>
                <w:szCs w:val="16"/>
              </w:rPr>
              <w:t>-</w:t>
            </w:r>
          </w:p>
        </w:tc>
      </w:tr>
      <w:tr w:rsidR="00B26E38" w14:paraId="6A1C7422" w14:textId="77777777">
        <w:trPr>
          <w:trHeight w:val="529"/>
          <w:jc w:val="center"/>
        </w:trPr>
        <w:tc>
          <w:tcPr>
            <w:tcW w:w="712" w:type="pct"/>
            <w:tcBorders>
              <w:top w:val="nil"/>
              <w:left w:val="single" w:sz="4" w:space="0" w:color="auto"/>
              <w:bottom w:val="dashed" w:sz="4" w:space="0" w:color="D8D8D8"/>
              <w:right w:val="dashed" w:sz="4" w:space="0" w:color="D8D8D8"/>
            </w:tcBorders>
            <w:vAlign w:val="center"/>
          </w:tcPr>
          <w:p w14:paraId="3DE081F5" w14:textId="77777777" w:rsidR="00B26E38" w:rsidRDefault="005517E5">
            <w:pPr>
              <w:jc w:val="center"/>
              <w:rPr>
                <w:rFonts w:ascii="Times New Roman" w:eastAsiaTheme="minorEastAsia" w:hAnsi="Times New Roman" w:cs="Times New Roman"/>
                <w:color w:val="000000"/>
                <w:sz w:val="16"/>
                <w:szCs w:val="16"/>
              </w:rPr>
            </w:pPr>
            <w:r>
              <w:rPr>
                <w:rFonts w:ascii="Times New Roman" w:eastAsiaTheme="minorEastAsia" w:hAnsi="Times New Roman" w:cs="Times New Roman"/>
                <w:color w:val="000000"/>
                <w:sz w:val="16"/>
                <w:szCs w:val="16"/>
              </w:rPr>
              <w:t>基因介绍</w:t>
            </w:r>
          </w:p>
        </w:tc>
        <w:tc>
          <w:tcPr>
            <w:tcW w:w="4288" w:type="pct"/>
            <w:tcBorders>
              <w:top w:val="nil"/>
              <w:left w:val="dashed" w:sz="4" w:space="0" w:color="D8D8D8"/>
              <w:bottom w:val="dashed" w:sz="4" w:space="0" w:color="D8D8D8"/>
              <w:right w:val="single" w:sz="4" w:space="0" w:color="auto"/>
            </w:tcBorders>
            <w:vAlign w:val="center"/>
          </w:tcPr>
          <w:p w14:paraId="68E66779" w14:textId="77777777" w:rsidR="00B26E38" w:rsidRDefault="005517E5">
            <w:pPr>
              <w:jc w:val="left"/>
              <w:rPr>
                <w:rFonts w:ascii="Times New Roman" w:eastAsiaTheme="minorEastAsia" w:hAnsi="Times New Roman" w:cs="Times New Roman"/>
                <w:color w:val="000000"/>
                <w:sz w:val="16"/>
                <w:szCs w:val="16"/>
              </w:rPr>
            </w:pPr>
            <w:r>
              <w:rPr>
                <w:rFonts w:ascii="Times New Roman" w:eastAsiaTheme="minorEastAsia" w:hAnsi="Times New Roman" w:cs="Times New Roman"/>
                <w:color w:val="000000"/>
                <w:sz w:val="16"/>
                <w:szCs w:val="16"/>
              </w:rPr>
              <w:t>-</w:t>
            </w:r>
          </w:p>
        </w:tc>
      </w:tr>
      <w:tr w:rsidR="00B26E38" w14:paraId="2E3E61AE" w14:textId="77777777">
        <w:trPr>
          <w:trHeight w:val="616"/>
          <w:jc w:val="center"/>
        </w:trPr>
        <w:tc>
          <w:tcPr>
            <w:tcW w:w="712" w:type="pct"/>
            <w:tcBorders>
              <w:top w:val="dashed" w:sz="4" w:space="0" w:color="D8D8D8"/>
              <w:left w:val="single" w:sz="4" w:space="0" w:color="auto"/>
              <w:bottom w:val="dashed" w:sz="4" w:space="0" w:color="D8D8D8"/>
              <w:right w:val="dashed" w:sz="4" w:space="0" w:color="D8D8D8"/>
            </w:tcBorders>
            <w:vAlign w:val="center"/>
          </w:tcPr>
          <w:p w14:paraId="60A01AC2" w14:textId="77777777" w:rsidR="00B26E38" w:rsidRDefault="005517E5">
            <w:pPr>
              <w:jc w:val="center"/>
              <w:rPr>
                <w:rFonts w:ascii="Times New Roman" w:eastAsiaTheme="minorEastAsia" w:hAnsi="Times New Roman" w:cs="Times New Roman"/>
                <w:color w:val="000000"/>
                <w:sz w:val="16"/>
                <w:szCs w:val="16"/>
              </w:rPr>
            </w:pPr>
            <w:r>
              <w:rPr>
                <w:rFonts w:ascii="Times New Roman" w:eastAsiaTheme="minorEastAsia" w:hAnsi="Times New Roman" w:cs="Times New Roman"/>
                <w:color w:val="000000"/>
                <w:sz w:val="16"/>
                <w:szCs w:val="16"/>
              </w:rPr>
              <w:t>变异解读</w:t>
            </w:r>
          </w:p>
        </w:tc>
        <w:tc>
          <w:tcPr>
            <w:tcW w:w="4288" w:type="pct"/>
            <w:tcBorders>
              <w:top w:val="dashed" w:sz="4" w:space="0" w:color="D8D8D8"/>
              <w:left w:val="dashed" w:sz="4" w:space="0" w:color="D8D8D8"/>
              <w:bottom w:val="dashed" w:sz="4" w:space="0" w:color="D8D8D8"/>
              <w:right w:val="single" w:sz="4" w:space="0" w:color="auto"/>
            </w:tcBorders>
            <w:vAlign w:val="center"/>
          </w:tcPr>
          <w:p w14:paraId="792F7F95" w14:textId="77777777" w:rsidR="00B26E38" w:rsidRDefault="005517E5">
            <w:pPr>
              <w:jc w:val="left"/>
              <w:rPr>
                <w:rFonts w:ascii="Times New Roman" w:eastAsiaTheme="minorEastAsia" w:hAnsi="Times New Roman" w:cs="Times New Roman"/>
                <w:color w:val="000000"/>
                <w:sz w:val="16"/>
                <w:szCs w:val="16"/>
              </w:rPr>
            </w:pPr>
            <w:r>
              <w:rPr>
                <w:rFonts w:ascii="Times New Roman" w:eastAsiaTheme="minorEastAsia" w:hAnsi="Times New Roman" w:cs="Times New Roman"/>
                <w:color w:val="000000"/>
                <w:sz w:val="16"/>
                <w:szCs w:val="16"/>
              </w:rPr>
              <w:t>-</w:t>
            </w:r>
          </w:p>
        </w:tc>
      </w:tr>
      <w:tr w:rsidR="00B26E38" w14:paraId="64DE4A5C" w14:textId="77777777">
        <w:trPr>
          <w:trHeight w:val="616"/>
          <w:jc w:val="center"/>
        </w:trPr>
        <w:tc>
          <w:tcPr>
            <w:tcW w:w="712" w:type="pct"/>
            <w:tcBorders>
              <w:top w:val="dashed" w:sz="4" w:space="0" w:color="D8D8D8"/>
              <w:left w:val="single" w:sz="4" w:space="0" w:color="auto"/>
              <w:bottom w:val="dashed" w:sz="4" w:space="0" w:color="D8D8D8"/>
              <w:right w:val="dashed" w:sz="4" w:space="0" w:color="D8D8D8"/>
            </w:tcBorders>
            <w:vAlign w:val="center"/>
          </w:tcPr>
          <w:p w14:paraId="2A360F14" w14:textId="77777777" w:rsidR="00B26E38" w:rsidRDefault="005517E5">
            <w:pPr>
              <w:jc w:val="center"/>
              <w:rPr>
                <w:rFonts w:ascii="Times New Roman" w:eastAsiaTheme="minorEastAsia" w:hAnsi="Times New Roman" w:cs="Times New Roman"/>
                <w:color w:val="000000"/>
                <w:sz w:val="16"/>
                <w:szCs w:val="16"/>
              </w:rPr>
            </w:pPr>
            <w:r>
              <w:rPr>
                <w:rFonts w:ascii="Times New Roman" w:eastAsiaTheme="minorEastAsia" w:hAnsi="Times New Roman" w:cs="Times New Roman"/>
                <w:color w:val="000000"/>
                <w:sz w:val="16"/>
                <w:szCs w:val="16"/>
              </w:rPr>
              <w:t>治疗策略</w:t>
            </w:r>
          </w:p>
        </w:tc>
        <w:tc>
          <w:tcPr>
            <w:tcW w:w="4288" w:type="pct"/>
            <w:tcBorders>
              <w:top w:val="dashed" w:sz="4" w:space="0" w:color="D8D8D8"/>
              <w:left w:val="dashed" w:sz="4" w:space="0" w:color="D8D8D8"/>
              <w:bottom w:val="dashed" w:sz="4" w:space="0" w:color="D8D8D8"/>
              <w:right w:val="single" w:sz="4" w:space="0" w:color="auto"/>
            </w:tcBorders>
            <w:vAlign w:val="center"/>
          </w:tcPr>
          <w:p w14:paraId="1B714E87" w14:textId="77777777" w:rsidR="00B26E38" w:rsidRDefault="005517E5">
            <w:pPr>
              <w:jc w:val="left"/>
              <w:rPr>
                <w:rFonts w:ascii="Times New Roman" w:eastAsiaTheme="minorEastAsia" w:hAnsi="Times New Roman" w:cs="Times New Roman"/>
                <w:color w:val="000000"/>
                <w:sz w:val="16"/>
                <w:szCs w:val="16"/>
              </w:rPr>
            </w:pPr>
            <w:r>
              <w:rPr>
                <w:rFonts w:ascii="Times New Roman" w:eastAsiaTheme="minorEastAsia" w:hAnsi="Times New Roman" w:cs="Times New Roman"/>
                <w:color w:val="000000"/>
                <w:sz w:val="16"/>
                <w:szCs w:val="16"/>
              </w:rPr>
              <w:t>-</w:t>
            </w:r>
          </w:p>
        </w:tc>
      </w:tr>
      <w:tr w:rsidR="00B26E38" w14:paraId="609E432C" w14:textId="77777777">
        <w:trPr>
          <w:trHeight w:val="616"/>
          <w:jc w:val="center"/>
        </w:trPr>
        <w:tc>
          <w:tcPr>
            <w:tcW w:w="712" w:type="pct"/>
            <w:tcBorders>
              <w:top w:val="dashed" w:sz="4" w:space="0" w:color="D8D8D8"/>
              <w:left w:val="single" w:sz="4" w:space="0" w:color="auto"/>
              <w:bottom w:val="single" w:sz="4" w:space="0" w:color="auto"/>
              <w:right w:val="dashed" w:sz="4" w:space="0" w:color="D8D8D8"/>
            </w:tcBorders>
            <w:vAlign w:val="center"/>
          </w:tcPr>
          <w:p w14:paraId="3ED7A9E7" w14:textId="77777777" w:rsidR="00B26E38" w:rsidRDefault="005517E5">
            <w:pPr>
              <w:jc w:val="center"/>
              <w:rPr>
                <w:rFonts w:ascii="Times New Roman" w:eastAsiaTheme="minorEastAsia" w:hAnsi="Times New Roman" w:cs="Times New Roman"/>
                <w:color w:val="000000"/>
                <w:sz w:val="16"/>
                <w:szCs w:val="16"/>
              </w:rPr>
            </w:pPr>
            <w:r>
              <w:rPr>
                <w:rFonts w:ascii="Times New Roman" w:eastAsiaTheme="minorEastAsia" w:hAnsi="Times New Roman" w:cs="Times New Roman"/>
                <w:color w:val="000000"/>
                <w:sz w:val="16"/>
                <w:szCs w:val="16"/>
              </w:rPr>
              <w:t>遗传风险</w:t>
            </w:r>
          </w:p>
        </w:tc>
        <w:tc>
          <w:tcPr>
            <w:tcW w:w="4288" w:type="pct"/>
            <w:tcBorders>
              <w:top w:val="dashed" w:sz="4" w:space="0" w:color="D8D8D8"/>
              <w:left w:val="dashed" w:sz="4" w:space="0" w:color="D8D8D8"/>
              <w:bottom w:val="single" w:sz="4" w:space="0" w:color="auto"/>
              <w:right w:val="single" w:sz="4" w:space="0" w:color="auto"/>
            </w:tcBorders>
            <w:vAlign w:val="center"/>
          </w:tcPr>
          <w:p w14:paraId="57909483" w14:textId="77777777" w:rsidR="00B26E38" w:rsidRDefault="005517E5">
            <w:pPr>
              <w:jc w:val="left"/>
              <w:rPr>
                <w:rFonts w:ascii="Times New Roman" w:eastAsiaTheme="minorEastAsia" w:hAnsi="Times New Roman" w:cs="Times New Roman"/>
                <w:color w:val="000000"/>
                <w:sz w:val="16"/>
                <w:szCs w:val="16"/>
              </w:rPr>
            </w:pPr>
            <w:r>
              <w:rPr>
                <w:rFonts w:ascii="Times New Roman" w:eastAsiaTheme="minorEastAsia" w:hAnsi="Times New Roman" w:cs="Times New Roman"/>
                <w:color w:val="000000"/>
                <w:sz w:val="16"/>
                <w:szCs w:val="16"/>
              </w:rPr>
              <w:t>-</w:t>
            </w:r>
          </w:p>
        </w:tc>
      </w:tr>
    </w:tbl>
    <w:p w14:paraId="4673D64A" w14:textId="77777777" w:rsidR="000F271F" w:rsidRPr="00D93D9E" w:rsidRDefault="000F271F" w:rsidP="000F271F">
      <w:pPr>
        <w:adjustRightInd w:val="0"/>
        <w:snapToGrid w:val="0"/>
        <w:jc w:val="left"/>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{%p endif%}</w:t>
      </w:r>
    </w:p>
    <w:p w14:paraId="0BE96D8B" w14:textId="641E0234" w:rsidR="00B26E38" w:rsidRDefault="005517E5">
      <w:pPr>
        <w:adjustRightInd w:val="0"/>
        <w:snapToGrid w:val="0"/>
        <w:jc w:val="left"/>
        <w:rPr>
          <w:rFonts w:ascii="Times New Roman" w:eastAsiaTheme="minorEastAsia" w:hAnsi="Times New Roman" w:cs="Times New Roman"/>
          <w:sz w:val="16"/>
          <w:szCs w:val="16"/>
        </w:rPr>
      </w:pPr>
      <w:r>
        <w:rPr>
          <w:rFonts w:ascii="Times New Roman" w:eastAsiaTheme="minorEastAsia" w:hAnsi="Times New Roman" w:cs="Times New Roman"/>
          <w:sz w:val="16"/>
          <w:szCs w:val="16"/>
        </w:rPr>
        <w:t>注：</w:t>
      </w:r>
    </w:p>
    <w:p w14:paraId="7CDB5A8E" w14:textId="77777777" w:rsidR="00B26E38" w:rsidRDefault="005517E5">
      <w:pPr>
        <w:adjustRightInd w:val="0"/>
        <w:snapToGrid w:val="0"/>
        <w:jc w:val="left"/>
        <w:rPr>
          <w:rFonts w:ascii="Times New Roman" w:eastAsiaTheme="minorEastAsia" w:hAnsi="Times New Roman" w:cs="Times New Roman"/>
          <w:sz w:val="16"/>
          <w:szCs w:val="16"/>
        </w:rPr>
      </w:pPr>
      <w:r>
        <w:rPr>
          <w:rFonts w:ascii="Times New Roman" w:eastAsiaTheme="minorEastAsia" w:hAnsi="Times New Roman" w:cs="Times New Roman"/>
          <w:sz w:val="16"/>
          <w:szCs w:val="16"/>
        </w:rPr>
        <w:t>本部分仅对解读为致病性、疑似致病性、意义不明确的胚系变异进行详细解读。</w:t>
      </w:r>
    </w:p>
    <w:p w14:paraId="4DF0DB3B" w14:textId="77777777" w:rsidR="00B26E38" w:rsidRDefault="00B26E38">
      <w:pPr>
        <w:adjustRightInd w:val="0"/>
        <w:snapToGrid w:val="0"/>
        <w:jc w:val="left"/>
        <w:rPr>
          <w:rFonts w:ascii="Times New Roman" w:eastAsiaTheme="minorEastAsia" w:hAnsi="Times New Roman" w:cs="Times New Roman"/>
          <w:szCs w:val="21"/>
        </w:rPr>
      </w:pPr>
    </w:p>
    <w:p w14:paraId="2EA28A06" w14:textId="77777777" w:rsidR="00B26E38" w:rsidRDefault="005517E5">
      <w:pPr>
        <w:widowControl/>
        <w:numPr>
          <w:ilvl w:val="0"/>
          <w:numId w:val="4"/>
        </w:numPr>
        <w:jc w:val="left"/>
        <w:rPr>
          <w:rFonts w:ascii="Times New Roman" w:eastAsiaTheme="minorEastAsia" w:hAnsi="Times New Roman" w:cs="Times New Roman"/>
          <w:b/>
          <w:szCs w:val="21"/>
          <w:shd w:val="clear" w:color="auto" w:fill="FFFFFF"/>
        </w:rPr>
      </w:pPr>
      <w:r>
        <w:rPr>
          <w:rFonts w:ascii="Times New Roman" w:eastAsiaTheme="minorEastAsia" w:hAnsi="Times New Roman" w:cs="Times New Roman"/>
          <w:b/>
          <w:szCs w:val="21"/>
          <w:shd w:val="clear" w:color="auto" w:fill="FFFFFF"/>
        </w:rPr>
        <w:t>NCCN</w:t>
      </w:r>
      <w:r>
        <w:rPr>
          <w:rFonts w:ascii="Times New Roman" w:eastAsiaTheme="minorEastAsia" w:hAnsi="Times New Roman" w:cs="Times New Roman"/>
          <w:b/>
          <w:szCs w:val="21"/>
          <w:shd w:val="clear" w:color="auto" w:fill="FFFFFF"/>
        </w:rPr>
        <w:t>指南建议检测基因</w:t>
      </w:r>
    </w:p>
    <w:p w14:paraId="67B1C016" w14:textId="77777777" w:rsidR="00B26E38" w:rsidRDefault="00B26E38">
      <w:pPr>
        <w:widowControl/>
        <w:tabs>
          <w:tab w:val="left" w:pos="312"/>
        </w:tabs>
        <w:jc w:val="left"/>
        <w:rPr>
          <w:rFonts w:ascii="Times New Roman" w:eastAsiaTheme="minorEastAsia" w:hAnsi="Times New Roman" w:cs="Times New Roman"/>
          <w:b/>
          <w:szCs w:val="21"/>
          <w:shd w:val="clear" w:color="auto" w:fill="FFFFFF"/>
        </w:rPr>
      </w:pPr>
    </w:p>
    <w:tbl>
      <w:tblPr>
        <w:tblStyle w:val="amoydx-TMB-1"/>
        <w:tblpPr w:leftFromText="180" w:rightFromText="180" w:vertAnchor="text" w:horzAnchor="page" w:tblpX="928" w:tblpY="48"/>
        <w:tblOverlap w:val="never"/>
        <w:tblW w:w="4802" w:type="pct"/>
        <w:tblLook w:val="04A0" w:firstRow="1" w:lastRow="0" w:firstColumn="1" w:lastColumn="0" w:noHBand="0" w:noVBand="1"/>
      </w:tblPr>
      <w:tblGrid>
        <w:gridCol w:w="1084"/>
        <w:gridCol w:w="6499"/>
        <w:gridCol w:w="2459"/>
      </w:tblGrid>
      <w:tr w:rsidR="00B26E38" w14:paraId="742193E7" w14:textId="77777777" w:rsidTr="00B26E38">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1101" w:type="dxa"/>
            <w:tcBorders>
              <w:top w:val="single" w:sz="4" w:space="0" w:color="auto"/>
              <w:left w:val="single" w:sz="4" w:space="0" w:color="auto"/>
              <w:bottom w:val="dashed" w:sz="4" w:space="0" w:color="auto"/>
            </w:tcBorders>
            <w:shd w:val="clear" w:color="auto" w:fill="A5E2F4"/>
          </w:tcPr>
          <w:p w14:paraId="250B49C1" w14:textId="77777777" w:rsidR="00B26E38" w:rsidRDefault="005517E5">
            <w:pPr>
              <w:adjustRightInd w:val="0"/>
              <w:snapToGrid w:val="0"/>
              <w:ind w:leftChars="50" w:left="105"/>
              <w:jc w:val="center"/>
              <w:rPr>
                <w:rFonts w:ascii="Times New Roman" w:eastAsiaTheme="minorEastAsia" w:hAnsi="Times New Roman" w:cs="Times New Roman"/>
                <w:b/>
                <w:bCs/>
                <w:sz w:val="16"/>
                <w:szCs w:val="16"/>
              </w:rPr>
            </w:pPr>
            <w:r>
              <w:rPr>
                <w:rFonts w:ascii="Times New Roman" w:eastAsiaTheme="minorEastAsia" w:hAnsi="Times New Roman" w:cs="Times New Roman"/>
                <w:b/>
                <w:bCs/>
                <w:sz w:val="16"/>
                <w:szCs w:val="16"/>
              </w:rPr>
              <w:t>人群</w:t>
            </w:r>
          </w:p>
        </w:tc>
        <w:tc>
          <w:tcPr>
            <w:tcW w:w="6660" w:type="dxa"/>
            <w:tcBorders>
              <w:top w:val="single" w:sz="4" w:space="0" w:color="auto"/>
              <w:bottom w:val="single" w:sz="4" w:space="0" w:color="auto"/>
            </w:tcBorders>
            <w:shd w:val="clear" w:color="auto" w:fill="A5E2F4"/>
          </w:tcPr>
          <w:p w14:paraId="4E6BB73D" w14:textId="77777777" w:rsidR="00B26E38" w:rsidRDefault="005517E5">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sz w:val="16"/>
                <w:szCs w:val="16"/>
              </w:rPr>
            </w:pPr>
            <w:r>
              <w:rPr>
                <w:rFonts w:ascii="Times New Roman" w:eastAsiaTheme="minorEastAsia" w:hAnsi="Times New Roman" w:cs="Times New Roman"/>
                <w:b/>
                <w:bCs/>
                <w:sz w:val="16"/>
                <w:szCs w:val="16"/>
              </w:rPr>
              <w:t>检测建议</w:t>
            </w:r>
          </w:p>
        </w:tc>
        <w:tc>
          <w:tcPr>
            <w:tcW w:w="2500" w:type="dxa"/>
            <w:tcBorders>
              <w:top w:val="single" w:sz="4" w:space="0" w:color="auto"/>
              <w:bottom w:val="single" w:sz="4" w:space="0" w:color="auto"/>
              <w:right w:val="single" w:sz="4" w:space="0" w:color="auto"/>
            </w:tcBorders>
            <w:shd w:val="clear" w:color="auto" w:fill="A5E2F4"/>
          </w:tcPr>
          <w:p w14:paraId="223E9111" w14:textId="77777777" w:rsidR="00B26E38" w:rsidRDefault="005517E5">
            <w:pPr>
              <w:adjustRightInd w:val="0"/>
              <w:snapToGrid w:val="0"/>
              <w:jc w:val="left"/>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sz w:val="16"/>
                <w:szCs w:val="16"/>
              </w:rPr>
            </w:pPr>
            <w:r>
              <w:rPr>
                <w:rFonts w:ascii="Times New Roman" w:eastAsiaTheme="minorEastAsia" w:hAnsi="Times New Roman" w:cs="Times New Roman"/>
                <w:b/>
                <w:bCs/>
                <w:sz w:val="16"/>
                <w:szCs w:val="16"/>
              </w:rPr>
              <w:t>建议检测生物标志物</w:t>
            </w:r>
          </w:p>
        </w:tc>
      </w:tr>
      <w:tr w:rsidR="00B26E38" w14:paraId="6A51B029" w14:textId="77777777" w:rsidTr="00B26E38">
        <w:trPr>
          <w:trHeight w:val="430"/>
        </w:trPr>
        <w:tc>
          <w:tcPr>
            <w:cnfStyle w:val="001000000000" w:firstRow="0" w:lastRow="0" w:firstColumn="1" w:lastColumn="0" w:oddVBand="0" w:evenVBand="0" w:oddHBand="0" w:evenHBand="0" w:firstRowFirstColumn="0" w:firstRowLastColumn="0" w:lastRowFirstColumn="0" w:lastRowLastColumn="0"/>
            <w:tcW w:w="1101" w:type="dxa"/>
            <w:vMerge w:val="restart"/>
            <w:tcBorders>
              <w:top w:val="single" w:sz="4" w:space="0" w:color="auto"/>
              <w:left w:val="single" w:sz="4" w:space="0" w:color="auto"/>
              <w:right w:val="dashed" w:sz="4" w:space="0" w:color="BEBEBE"/>
            </w:tcBorders>
          </w:tcPr>
          <w:p w14:paraId="5C16F91C" w14:textId="77777777" w:rsidR="00B26E38" w:rsidRDefault="005517E5">
            <w:pPr>
              <w:adjustRightInd w:val="0"/>
              <w:snapToGrid w:val="0"/>
              <w:jc w:val="center"/>
              <w:rPr>
                <w:rFonts w:ascii="Times New Roman" w:eastAsiaTheme="minorEastAsia" w:hAnsi="Times New Roman" w:cs="Times New Roman"/>
                <w:sz w:val="16"/>
                <w:szCs w:val="16"/>
              </w:rPr>
            </w:pPr>
            <w:r>
              <w:rPr>
                <w:rFonts w:ascii="Times New Roman" w:eastAsiaTheme="minorEastAsia" w:hAnsi="Times New Roman" w:cs="Times New Roman"/>
                <w:sz w:val="16"/>
                <w:szCs w:val="16"/>
              </w:rPr>
              <w:t>携带者</w:t>
            </w:r>
          </w:p>
        </w:tc>
        <w:tc>
          <w:tcPr>
            <w:tcW w:w="6660" w:type="dxa"/>
            <w:tcBorders>
              <w:top w:val="single" w:sz="4" w:space="0" w:color="auto"/>
              <w:bottom w:val="nil"/>
              <w:right w:val="dashed" w:sz="4" w:space="0" w:color="BEBEBE"/>
            </w:tcBorders>
          </w:tcPr>
          <w:p w14:paraId="1C4A3587" w14:textId="77777777" w:rsidR="00B26E38" w:rsidRDefault="005517E5">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6"/>
                <w:szCs w:val="16"/>
              </w:rPr>
            </w:pPr>
            <w:r>
              <w:rPr>
                <w:rFonts w:ascii="Times New Roman" w:eastAsiaTheme="minorEastAsia" w:hAnsi="Times New Roman" w:cs="Times New Roman"/>
                <w:sz w:val="16"/>
                <w:szCs w:val="16"/>
              </w:rPr>
              <w:t>建议患者考虑进行同源重组缺陷状态（</w:t>
            </w:r>
            <w:r>
              <w:rPr>
                <w:rFonts w:ascii="Times New Roman" w:eastAsiaTheme="minorEastAsia" w:hAnsi="Times New Roman" w:cs="Times New Roman"/>
                <w:sz w:val="16"/>
                <w:szCs w:val="16"/>
              </w:rPr>
              <w:t>HRD</w:t>
            </w:r>
            <w:r>
              <w:rPr>
                <w:rFonts w:ascii="Times New Roman" w:eastAsiaTheme="minorEastAsia" w:hAnsi="Times New Roman" w:cs="Times New Roman"/>
                <w:sz w:val="16"/>
                <w:szCs w:val="16"/>
              </w:rPr>
              <w:t>）检测。同源重组修复缺陷（</w:t>
            </w:r>
            <w:r>
              <w:rPr>
                <w:rFonts w:ascii="Times New Roman" w:eastAsiaTheme="minorEastAsia" w:hAnsi="Times New Roman" w:cs="Times New Roman"/>
                <w:sz w:val="16"/>
                <w:szCs w:val="16"/>
              </w:rPr>
              <w:t>HRD</w:t>
            </w:r>
            <w:r>
              <w:rPr>
                <w:rFonts w:ascii="Times New Roman" w:eastAsiaTheme="minorEastAsia" w:hAnsi="Times New Roman" w:cs="Times New Roman"/>
                <w:sz w:val="16"/>
                <w:szCs w:val="16"/>
              </w:rPr>
              <w:t>）状态也可用于评估</w:t>
            </w:r>
            <w:r>
              <w:rPr>
                <w:rFonts w:ascii="Times New Roman" w:eastAsiaTheme="minorEastAsia" w:hAnsi="Times New Roman" w:cs="Times New Roman"/>
                <w:sz w:val="16"/>
                <w:szCs w:val="16"/>
              </w:rPr>
              <w:t>PARP</w:t>
            </w:r>
            <w:r>
              <w:rPr>
                <w:rFonts w:ascii="Times New Roman" w:eastAsiaTheme="minorEastAsia" w:hAnsi="Times New Roman" w:cs="Times New Roman"/>
                <w:sz w:val="16"/>
                <w:szCs w:val="16"/>
              </w:rPr>
              <w:t>抑制剂治疗的获益情况。</w:t>
            </w:r>
          </w:p>
        </w:tc>
        <w:tc>
          <w:tcPr>
            <w:tcW w:w="2500" w:type="dxa"/>
            <w:tcBorders>
              <w:top w:val="single" w:sz="4" w:space="0" w:color="auto"/>
              <w:bottom w:val="nil"/>
              <w:right w:val="single" w:sz="4" w:space="0" w:color="auto"/>
            </w:tcBorders>
          </w:tcPr>
          <w:p w14:paraId="4262B157" w14:textId="77777777" w:rsidR="00B26E38" w:rsidRDefault="005517E5">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6"/>
                <w:szCs w:val="16"/>
              </w:rPr>
            </w:pPr>
            <w:r>
              <w:rPr>
                <w:rFonts w:ascii="Times New Roman" w:eastAsiaTheme="minorEastAsia" w:hAnsi="Times New Roman" w:cs="Times New Roman"/>
                <w:sz w:val="16"/>
                <w:szCs w:val="16"/>
              </w:rPr>
              <w:t>同源重组缺陷状态（</w:t>
            </w:r>
            <w:r>
              <w:rPr>
                <w:rFonts w:ascii="Times New Roman" w:eastAsiaTheme="minorEastAsia" w:hAnsi="Times New Roman" w:cs="Times New Roman"/>
                <w:sz w:val="16"/>
                <w:szCs w:val="16"/>
              </w:rPr>
              <w:t>HRD</w:t>
            </w:r>
            <w:r>
              <w:rPr>
                <w:rFonts w:ascii="Times New Roman" w:eastAsiaTheme="minorEastAsia" w:hAnsi="Times New Roman" w:cs="Times New Roman"/>
                <w:sz w:val="16"/>
                <w:szCs w:val="16"/>
              </w:rPr>
              <w:t>）</w:t>
            </w:r>
          </w:p>
        </w:tc>
      </w:tr>
      <w:tr w:rsidR="00B26E38" w14:paraId="79E42730" w14:textId="77777777" w:rsidTr="00B26E38">
        <w:trPr>
          <w:trHeight w:val="430"/>
        </w:trPr>
        <w:tc>
          <w:tcPr>
            <w:cnfStyle w:val="001000000000" w:firstRow="0" w:lastRow="0" w:firstColumn="1" w:lastColumn="0" w:oddVBand="0" w:evenVBand="0" w:oddHBand="0" w:evenHBand="0" w:firstRowFirstColumn="0" w:firstRowLastColumn="0" w:lastRowFirstColumn="0" w:lastRowLastColumn="0"/>
            <w:tcW w:w="1101" w:type="dxa"/>
            <w:vMerge/>
            <w:tcBorders>
              <w:left w:val="single" w:sz="4" w:space="0" w:color="auto"/>
            </w:tcBorders>
          </w:tcPr>
          <w:p w14:paraId="4030E30C" w14:textId="77777777" w:rsidR="00B26E38" w:rsidRDefault="00B26E38">
            <w:pPr>
              <w:adjustRightInd w:val="0"/>
              <w:snapToGrid w:val="0"/>
              <w:jc w:val="center"/>
              <w:rPr>
                <w:rFonts w:ascii="Times New Roman" w:eastAsiaTheme="minorEastAsia" w:hAnsi="Times New Roman" w:cs="Times New Roman"/>
                <w:sz w:val="16"/>
                <w:szCs w:val="16"/>
              </w:rPr>
            </w:pPr>
          </w:p>
        </w:tc>
        <w:tc>
          <w:tcPr>
            <w:tcW w:w="6660" w:type="dxa"/>
            <w:tcBorders>
              <w:bottom w:val="nil"/>
            </w:tcBorders>
            <w:shd w:val="clear" w:color="auto" w:fill="DBFAFC"/>
          </w:tcPr>
          <w:p w14:paraId="78D4AC6C" w14:textId="77777777" w:rsidR="00B26E38" w:rsidRDefault="005517E5">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6"/>
                <w:szCs w:val="16"/>
              </w:rPr>
            </w:pPr>
            <w:r>
              <w:rPr>
                <w:rFonts w:ascii="Times New Roman" w:eastAsiaTheme="minorEastAsia" w:hAnsi="Times New Roman" w:cs="Times New Roman"/>
                <w:sz w:val="16"/>
                <w:szCs w:val="16"/>
              </w:rPr>
              <w:t>建议患者考虑用肿瘤组织进行体细胞</w:t>
            </w:r>
            <w:r>
              <w:rPr>
                <w:rFonts w:ascii="Times New Roman" w:eastAsiaTheme="minorEastAsia" w:hAnsi="Times New Roman" w:cs="Times New Roman"/>
                <w:sz w:val="16"/>
                <w:szCs w:val="16"/>
              </w:rPr>
              <w:t>BRCA1/2</w:t>
            </w:r>
            <w:r>
              <w:rPr>
                <w:rFonts w:ascii="Times New Roman" w:eastAsiaTheme="minorEastAsia" w:hAnsi="Times New Roman" w:cs="Times New Roman"/>
                <w:sz w:val="16"/>
                <w:szCs w:val="16"/>
              </w:rPr>
              <w:t>变异检测，肿瘤检测结果可以作为胚系检测结果的补充，并有助于解释检出变异的临床意义。</w:t>
            </w:r>
          </w:p>
        </w:tc>
        <w:tc>
          <w:tcPr>
            <w:tcW w:w="2500" w:type="dxa"/>
            <w:tcBorders>
              <w:bottom w:val="nil"/>
              <w:right w:val="single" w:sz="4" w:space="0" w:color="auto"/>
            </w:tcBorders>
            <w:shd w:val="clear" w:color="auto" w:fill="DBFAFC"/>
          </w:tcPr>
          <w:p w14:paraId="23DFB00A" w14:textId="77777777" w:rsidR="00B26E38" w:rsidRDefault="005517E5">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6"/>
                <w:szCs w:val="16"/>
              </w:rPr>
            </w:pPr>
            <w:r>
              <w:rPr>
                <w:rFonts w:ascii="Times New Roman" w:eastAsiaTheme="minorEastAsia" w:hAnsi="Times New Roman" w:cs="Times New Roman"/>
                <w:sz w:val="16"/>
                <w:szCs w:val="16"/>
              </w:rPr>
              <w:t>肿瘤组织体细胞</w:t>
            </w:r>
            <w:r>
              <w:rPr>
                <w:rFonts w:ascii="Times New Roman" w:eastAsiaTheme="minorEastAsia" w:hAnsi="Times New Roman" w:cs="Times New Roman"/>
                <w:sz w:val="16"/>
                <w:szCs w:val="16"/>
              </w:rPr>
              <w:t>BRCA1/2</w:t>
            </w:r>
          </w:p>
        </w:tc>
      </w:tr>
      <w:tr w:rsidR="00B26E38" w14:paraId="33D8531F" w14:textId="77777777" w:rsidTr="00B26E38">
        <w:trPr>
          <w:trHeight w:val="430"/>
        </w:trPr>
        <w:tc>
          <w:tcPr>
            <w:cnfStyle w:val="001000000000" w:firstRow="0" w:lastRow="0" w:firstColumn="1" w:lastColumn="0" w:oddVBand="0" w:evenVBand="0" w:oddHBand="0" w:evenHBand="0" w:firstRowFirstColumn="0" w:firstRowLastColumn="0" w:lastRowFirstColumn="0" w:lastRowLastColumn="0"/>
            <w:tcW w:w="1101" w:type="dxa"/>
            <w:vMerge w:val="restart"/>
            <w:tcBorders>
              <w:left w:val="single" w:sz="4" w:space="0" w:color="auto"/>
            </w:tcBorders>
          </w:tcPr>
          <w:p w14:paraId="2F49E826" w14:textId="77777777" w:rsidR="00B26E38" w:rsidRDefault="005517E5">
            <w:pPr>
              <w:adjustRightInd w:val="0"/>
              <w:snapToGrid w:val="0"/>
              <w:jc w:val="center"/>
              <w:rPr>
                <w:rFonts w:ascii="Times New Roman" w:eastAsiaTheme="minorEastAsia" w:hAnsi="Times New Roman" w:cs="Times New Roman"/>
                <w:sz w:val="16"/>
                <w:szCs w:val="16"/>
              </w:rPr>
            </w:pPr>
            <w:r>
              <w:rPr>
                <w:rFonts w:ascii="Times New Roman" w:eastAsiaTheme="minorEastAsia" w:hAnsi="Times New Roman" w:cs="Times New Roman"/>
                <w:sz w:val="16"/>
                <w:szCs w:val="16"/>
              </w:rPr>
              <w:t>携带者直系亲属</w:t>
            </w:r>
          </w:p>
        </w:tc>
        <w:tc>
          <w:tcPr>
            <w:tcW w:w="6660" w:type="dxa"/>
            <w:tcBorders>
              <w:bottom w:val="nil"/>
            </w:tcBorders>
          </w:tcPr>
          <w:p w14:paraId="5259FFEF" w14:textId="77777777" w:rsidR="00B26E38" w:rsidRDefault="005517E5">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6"/>
                <w:szCs w:val="16"/>
              </w:rPr>
            </w:pPr>
            <w:r>
              <w:rPr>
                <w:rFonts w:ascii="Times New Roman" w:eastAsiaTheme="minorEastAsia" w:hAnsi="Times New Roman" w:cs="Times New Roman"/>
                <w:sz w:val="16"/>
                <w:szCs w:val="16"/>
              </w:rPr>
              <w:t>未确定是否携带</w:t>
            </w:r>
            <w:r>
              <w:rPr>
                <w:rFonts w:ascii="Times New Roman" w:eastAsiaTheme="minorEastAsia" w:hAnsi="Times New Roman" w:cs="Times New Roman"/>
                <w:sz w:val="16"/>
                <w:szCs w:val="16"/>
              </w:rPr>
              <w:t>BRCA1/2</w:t>
            </w:r>
            <w:r>
              <w:rPr>
                <w:rFonts w:ascii="Times New Roman" w:eastAsiaTheme="minorEastAsia" w:hAnsi="Times New Roman" w:cs="Times New Roman"/>
                <w:sz w:val="16"/>
                <w:szCs w:val="16"/>
              </w:rPr>
              <w:t>变异的个体，建议进行</w:t>
            </w:r>
            <w:r>
              <w:rPr>
                <w:rFonts w:ascii="Times New Roman" w:eastAsiaTheme="minorEastAsia" w:hAnsi="Times New Roman" w:cs="Times New Roman"/>
                <w:sz w:val="16"/>
                <w:szCs w:val="16"/>
              </w:rPr>
              <w:t>BRCA1/2</w:t>
            </w:r>
            <w:r>
              <w:rPr>
                <w:rFonts w:ascii="Times New Roman" w:eastAsiaTheme="minorEastAsia" w:hAnsi="Times New Roman" w:cs="Times New Roman"/>
                <w:sz w:val="16"/>
                <w:szCs w:val="16"/>
              </w:rPr>
              <w:t>基因胚系变异检测。</w:t>
            </w:r>
          </w:p>
        </w:tc>
        <w:tc>
          <w:tcPr>
            <w:tcW w:w="2500" w:type="dxa"/>
            <w:tcBorders>
              <w:bottom w:val="nil"/>
              <w:right w:val="single" w:sz="4" w:space="0" w:color="auto"/>
            </w:tcBorders>
          </w:tcPr>
          <w:p w14:paraId="1EF57A50" w14:textId="77777777" w:rsidR="00B26E38" w:rsidRDefault="005517E5">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6"/>
                <w:szCs w:val="16"/>
              </w:rPr>
            </w:pPr>
            <w:r>
              <w:rPr>
                <w:rFonts w:ascii="Times New Roman" w:eastAsiaTheme="minorEastAsia" w:hAnsi="Times New Roman" w:cs="Times New Roman"/>
                <w:sz w:val="16"/>
                <w:szCs w:val="16"/>
              </w:rPr>
              <w:t>胚系</w:t>
            </w:r>
            <w:r>
              <w:rPr>
                <w:rFonts w:ascii="Times New Roman" w:eastAsiaTheme="minorEastAsia" w:hAnsi="Times New Roman" w:cs="Times New Roman"/>
                <w:sz w:val="16"/>
                <w:szCs w:val="16"/>
              </w:rPr>
              <w:t>BRCA1/2</w:t>
            </w:r>
          </w:p>
        </w:tc>
      </w:tr>
      <w:tr w:rsidR="00B26E38" w14:paraId="0729EFEB" w14:textId="77777777" w:rsidTr="00B26E38">
        <w:trPr>
          <w:trHeight w:val="430"/>
        </w:trPr>
        <w:tc>
          <w:tcPr>
            <w:cnfStyle w:val="001000000000" w:firstRow="0" w:lastRow="0" w:firstColumn="1" w:lastColumn="0" w:oddVBand="0" w:evenVBand="0" w:oddHBand="0" w:evenHBand="0" w:firstRowFirstColumn="0" w:firstRowLastColumn="0" w:lastRowFirstColumn="0" w:lastRowLastColumn="0"/>
            <w:tcW w:w="1101" w:type="dxa"/>
            <w:vMerge/>
            <w:tcBorders>
              <w:left w:val="single" w:sz="4" w:space="0" w:color="auto"/>
            </w:tcBorders>
          </w:tcPr>
          <w:p w14:paraId="07DFBFF5" w14:textId="77777777" w:rsidR="00B26E38" w:rsidRDefault="00B26E38">
            <w:pPr>
              <w:adjustRightInd w:val="0"/>
              <w:snapToGrid w:val="0"/>
              <w:jc w:val="center"/>
              <w:rPr>
                <w:rFonts w:ascii="Times New Roman" w:eastAsiaTheme="minorEastAsia" w:hAnsi="Times New Roman" w:cs="Times New Roman"/>
                <w:sz w:val="16"/>
                <w:szCs w:val="16"/>
              </w:rPr>
            </w:pPr>
          </w:p>
        </w:tc>
        <w:tc>
          <w:tcPr>
            <w:tcW w:w="6660" w:type="dxa"/>
            <w:tcBorders>
              <w:bottom w:val="nil"/>
            </w:tcBorders>
            <w:shd w:val="clear" w:color="auto" w:fill="DBFAFC"/>
          </w:tcPr>
          <w:p w14:paraId="28BCD91D" w14:textId="77777777" w:rsidR="00B26E38" w:rsidRDefault="005517E5">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6"/>
                <w:szCs w:val="16"/>
              </w:rPr>
            </w:pPr>
            <w:proofErr w:type="gramStart"/>
            <w:r>
              <w:rPr>
                <w:rFonts w:ascii="Times New Roman" w:eastAsiaTheme="minorEastAsia" w:hAnsi="Times New Roman" w:cs="Times New Roman"/>
                <w:sz w:val="16"/>
                <w:szCs w:val="16"/>
              </w:rPr>
              <w:t>已知未</w:t>
            </w:r>
            <w:proofErr w:type="gramEnd"/>
            <w:r>
              <w:rPr>
                <w:rFonts w:ascii="Times New Roman" w:eastAsiaTheme="minorEastAsia" w:hAnsi="Times New Roman" w:cs="Times New Roman"/>
                <w:sz w:val="16"/>
                <w:szCs w:val="16"/>
              </w:rPr>
              <w:t>携带胚系</w:t>
            </w:r>
            <w:r>
              <w:rPr>
                <w:rFonts w:ascii="Times New Roman" w:eastAsiaTheme="minorEastAsia" w:hAnsi="Times New Roman" w:cs="Times New Roman"/>
                <w:sz w:val="16"/>
                <w:szCs w:val="16"/>
              </w:rPr>
              <w:t>BRCA1/2</w:t>
            </w:r>
            <w:r>
              <w:rPr>
                <w:rFonts w:ascii="Times New Roman" w:eastAsiaTheme="minorEastAsia" w:hAnsi="Times New Roman" w:cs="Times New Roman"/>
                <w:sz w:val="16"/>
                <w:szCs w:val="16"/>
              </w:rPr>
              <w:t>变异但未确定是否携带体细胞</w:t>
            </w:r>
            <w:r>
              <w:rPr>
                <w:rFonts w:ascii="Times New Roman" w:eastAsiaTheme="minorEastAsia" w:hAnsi="Times New Roman" w:cs="Times New Roman"/>
                <w:sz w:val="16"/>
                <w:szCs w:val="16"/>
              </w:rPr>
              <w:t>BRCA1/2</w:t>
            </w:r>
            <w:r>
              <w:rPr>
                <w:rFonts w:ascii="Times New Roman" w:eastAsiaTheme="minorEastAsia" w:hAnsi="Times New Roman" w:cs="Times New Roman"/>
                <w:sz w:val="16"/>
                <w:szCs w:val="16"/>
              </w:rPr>
              <w:t>变异的患乳腺癌、卵巢癌、胰腺癌、前列腺癌个体，考虑进行体细胞</w:t>
            </w:r>
            <w:r>
              <w:rPr>
                <w:rFonts w:ascii="Times New Roman" w:eastAsiaTheme="minorEastAsia" w:hAnsi="Times New Roman" w:cs="Times New Roman"/>
                <w:sz w:val="16"/>
                <w:szCs w:val="16"/>
              </w:rPr>
              <w:t>BRCA1/2</w:t>
            </w:r>
            <w:r>
              <w:rPr>
                <w:rFonts w:ascii="Times New Roman" w:eastAsiaTheme="minorEastAsia" w:hAnsi="Times New Roman" w:cs="Times New Roman"/>
                <w:sz w:val="16"/>
                <w:szCs w:val="16"/>
              </w:rPr>
              <w:t>变异检测。体细胞</w:t>
            </w:r>
            <w:r>
              <w:rPr>
                <w:rFonts w:ascii="Times New Roman" w:eastAsiaTheme="minorEastAsia" w:hAnsi="Times New Roman" w:cs="Times New Roman"/>
                <w:sz w:val="16"/>
                <w:szCs w:val="16"/>
              </w:rPr>
              <w:t>BRCA1/2</w:t>
            </w:r>
            <w:r>
              <w:rPr>
                <w:rFonts w:ascii="Times New Roman" w:eastAsiaTheme="minorEastAsia" w:hAnsi="Times New Roman" w:cs="Times New Roman"/>
                <w:sz w:val="16"/>
                <w:szCs w:val="16"/>
              </w:rPr>
              <w:t>变异状态也可以指导的用药和治疗。</w:t>
            </w:r>
          </w:p>
        </w:tc>
        <w:tc>
          <w:tcPr>
            <w:tcW w:w="2500" w:type="dxa"/>
            <w:tcBorders>
              <w:bottom w:val="nil"/>
              <w:right w:val="single" w:sz="4" w:space="0" w:color="auto"/>
            </w:tcBorders>
            <w:shd w:val="clear" w:color="auto" w:fill="DBFAFC"/>
          </w:tcPr>
          <w:p w14:paraId="20C47F9A" w14:textId="77777777" w:rsidR="00B26E38" w:rsidRDefault="005517E5">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6"/>
                <w:szCs w:val="16"/>
              </w:rPr>
            </w:pPr>
            <w:r>
              <w:rPr>
                <w:rFonts w:ascii="Times New Roman" w:eastAsiaTheme="minorEastAsia" w:hAnsi="Times New Roman" w:cs="Times New Roman"/>
                <w:sz w:val="16"/>
                <w:szCs w:val="16"/>
              </w:rPr>
              <w:t>肿瘤组织体细胞</w:t>
            </w:r>
            <w:r>
              <w:rPr>
                <w:rFonts w:ascii="Times New Roman" w:eastAsiaTheme="minorEastAsia" w:hAnsi="Times New Roman" w:cs="Times New Roman"/>
                <w:sz w:val="16"/>
                <w:szCs w:val="16"/>
              </w:rPr>
              <w:t>BRCA1/2</w:t>
            </w:r>
          </w:p>
        </w:tc>
      </w:tr>
      <w:tr w:rsidR="00B26E38" w14:paraId="24EF9067" w14:textId="77777777" w:rsidTr="00B26E38">
        <w:trPr>
          <w:trHeight w:val="430"/>
        </w:trPr>
        <w:tc>
          <w:tcPr>
            <w:cnfStyle w:val="001000000000" w:firstRow="0" w:lastRow="0" w:firstColumn="1" w:lastColumn="0" w:oddVBand="0" w:evenVBand="0" w:oddHBand="0" w:evenHBand="0" w:firstRowFirstColumn="0" w:firstRowLastColumn="0" w:lastRowFirstColumn="0" w:lastRowLastColumn="0"/>
            <w:tcW w:w="1101" w:type="dxa"/>
            <w:vMerge/>
            <w:tcBorders>
              <w:left w:val="single" w:sz="4" w:space="0" w:color="auto"/>
            </w:tcBorders>
          </w:tcPr>
          <w:p w14:paraId="52C67732" w14:textId="77777777" w:rsidR="00B26E38" w:rsidRDefault="00B26E38">
            <w:pPr>
              <w:adjustRightInd w:val="0"/>
              <w:snapToGrid w:val="0"/>
              <w:jc w:val="center"/>
              <w:rPr>
                <w:rFonts w:ascii="Times New Roman" w:eastAsiaTheme="minorEastAsia" w:hAnsi="Times New Roman" w:cs="Times New Roman"/>
                <w:sz w:val="16"/>
                <w:szCs w:val="16"/>
              </w:rPr>
            </w:pPr>
          </w:p>
        </w:tc>
        <w:tc>
          <w:tcPr>
            <w:tcW w:w="6660" w:type="dxa"/>
            <w:tcBorders>
              <w:bottom w:val="nil"/>
            </w:tcBorders>
          </w:tcPr>
          <w:p w14:paraId="68351832" w14:textId="77777777" w:rsidR="00B26E38" w:rsidRDefault="005517E5">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6"/>
                <w:szCs w:val="16"/>
              </w:rPr>
            </w:pPr>
            <w:r>
              <w:rPr>
                <w:rFonts w:ascii="Times New Roman" w:eastAsiaTheme="minorEastAsia" w:hAnsi="Times New Roman" w:cs="Times New Roman"/>
                <w:sz w:val="16"/>
                <w:szCs w:val="16"/>
              </w:rPr>
              <w:t>未确定是否携带</w:t>
            </w:r>
            <w:r>
              <w:rPr>
                <w:rFonts w:ascii="Times New Roman" w:eastAsiaTheme="minorEastAsia" w:hAnsi="Times New Roman" w:cs="Times New Roman"/>
                <w:sz w:val="16"/>
                <w:szCs w:val="16"/>
              </w:rPr>
              <w:t>BRCA1/2</w:t>
            </w:r>
            <w:r>
              <w:rPr>
                <w:rFonts w:ascii="Times New Roman" w:eastAsiaTheme="minorEastAsia" w:hAnsi="Times New Roman" w:cs="Times New Roman"/>
                <w:sz w:val="16"/>
                <w:szCs w:val="16"/>
              </w:rPr>
              <w:t>变异的患乳腺癌、卵巢癌、胰腺癌、前列腺癌的个体，考虑进行同源重组缺陷状态（</w:t>
            </w:r>
            <w:r>
              <w:rPr>
                <w:rFonts w:ascii="Times New Roman" w:eastAsiaTheme="minorEastAsia" w:hAnsi="Times New Roman" w:cs="Times New Roman"/>
                <w:sz w:val="16"/>
                <w:szCs w:val="16"/>
              </w:rPr>
              <w:t>HRD</w:t>
            </w:r>
            <w:r>
              <w:rPr>
                <w:rFonts w:ascii="Times New Roman" w:eastAsiaTheme="minorEastAsia" w:hAnsi="Times New Roman" w:cs="Times New Roman"/>
                <w:sz w:val="16"/>
                <w:szCs w:val="16"/>
              </w:rPr>
              <w:t>）检测。同源重组修复缺陷（</w:t>
            </w:r>
            <w:r>
              <w:rPr>
                <w:rFonts w:ascii="Times New Roman" w:eastAsiaTheme="minorEastAsia" w:hAnsi="Times New Roman" w:cs="Times New Roman"/>
                <w:sz w:val="16"/>
                <w:szCs w:val="16"/>
              </w:rPr>
              <w:t>HRD</w:t>
            </w:r>
            <w:r>
              <w:rPr>
                <w:rFonts w:ascii="Times New Roman" w:eastAsiaTheme="minorEastAsia" w:hAnsi="Times New Roman" w:cs="Times New Roman"/>
                <w:sz w:val="16"/>
                <w:szCs w:val="16"/>
              </w:rPr>
              <w:t>）状态可用于评估</w:t>
            </w:r>
            <w:r>
              <w:rPr>
                <w:rFonts w:ascii="Times New Roman" w:eastAsiaTheme="minorEastAsia" w:hAnsi="Times New Roman" w:cs="Times New Roman"/>
                <w:sz w:val="16"/>
                <w:szCs w:val="16"/>
              </w:rPr>
              <w:t>PARP</w:t>
            </w:r>
            <w:r>
              <w:rPr>
                <w:rFonts w:ascii="Times New Roman" w:eastAsiaTheme="minorEastAsia" w:hAnsi="Times New Roman" w:cs="Times New Roman"/>
                <w:sz w:val="16"/>
                <w:szCs w:val="16"/>
              </w:rPr>
              <w:t>抑制剂治疗的获益情况。</w:t>
            </w:r>
          </w:p>
        </w:tc>
        <w:tc>
          <w:tcPr>
            <w:tcW w:w="2500" w:type="dxa"/>
            <w:tcBorders>
              <w:bottom w:val="nil"/>
              <w:right w:val="single" w:sz="4" w:space="0" w:color="auto"/>
            </w:tcBorders>
          </w:tcPr>
          <w:p w14:paraId="3CB8C4F5" w14:textId="77777777" w:rsidR="00B26E38" w:rsidRDefault="005517E5">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6"/>
                <w:szCs w:val="16"/>
              </w:rPr>
            </w:pPr>
            <w:r>
              <w:rPr>
                <w:rFonts w:ascii="Times New Roman" w:eastAsiaTheme="minorEastAsia" w:hAnsi="Times New Roman" w:cs="Times New Roman"/>
                <w:sz w:val="16"/>
                <w:szCs w:val="16"/>
              </w:rPr>
              <w:t>同源重组缺陷状态（</w:t>
            </w:r>
            <w:r>
              <w:rPr>
                <w:rFonts w:ascii="Times New Roman" w:eastAsiaTheme="minorEastAsia" w:hAnsi="Times New Roman" w:cs="Times New Roman"/>
                <w:sz w:val="16"/>
                <w:szCs w:val="16"/>
              </w:rPr>
              <w:t>HRD</w:t>
            </w:r>
            <w:r>
              <w:rPr>
                <w:rFonts w:ascii="Times New Roman" w:eastAsiaTheme="minorEastAsia" w:hAnsi="Times New Roman" w:cs="Times New Roman"/>
                <w:sz w:val="16"/>
                <w:szCs w:val="16"/>
              </w:rPr>
              <w:t>）</w:t>
            </w:r>
          </w:p>
        </w:tc>
      </w:tr>
      <w:tr w:rsidR="00B26E38" w14:paraId="09E704A6" w14:textId="77777777" w:rsidTr="00B26E38">
        <w:trPr>
          <w:trHeight w:val="430"/>
        </w:trPr>
        <w:tc>
          <w:tcPr>
            <w:cnfStyle w:val="001000000000" w:firstRow="0" w:lastRow="0" w:firstColumn="1" w:lastColumn="0" w:oddVBand="0" w:evenVBand="0" w:oddHBand="0" w:evenHBand="0" w:firstRowFirstColumn="0" w:firstRowLastColumn="0" w:lastRowFirstColumn="0" w:lastRowLastColumn="0"/>
            <w:tcW w:w="1101" w:type="dxa"/>
            <w:vMerge/>
            <w:tcBorders>
              <w:left w:val="single" w:sz="4" w:space="0" w:color="auto"/>
            </w:tcBorders>
          </w:tcPr>
          <w:p w14:paraId="0F315AC6" w14:textId="77777777" w:rsidR="00B26E38" w:rsidRDefault="00B26E38">
            <w:pPr>
              <w:adjustRightInd w:val="0"/>
              <w:snapToGrid w:val="0"/>
              <w:jc w:val="center"/>
              <w:rPr>
                <w:rFonts w:ascii="Times New Roman" w:eastAsiaTheme="minorEastAsia" w:hAnsi="Times New Roman" w:cs="Times New Roman"/>
                <w:sz w:val="16"/>
                <w:szCs w:val="16"/>
              </w:rPr>
            </w:pPr>
          </w:p>
        </w:tc>
        <w:tc>
          <w:tcPr>
            <w:tcW w:w="6660" w:type="dxa"/>
            <w:tcBorders>
              <w:bottom w:val="nil"/>
            </w:tcBorders>
            <w:shd w:val="clear" w:color="auto" w:fill="DBFAFC"/>
          </w:tcPr>
          <w:p w14:paraId="5B1DC389" w14:textId="77777777" w:rsidR="00B26E38" w:rsidRDefault="005517E5">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6"/>
                <w:szCs w:val="16"/>
              </w:rPr>
            </w:pPr>
            <w:proofErr w:type="gramStart"/>
            <w:r>
              <w:rPr>
                <w:rFonts w:ascii="Times New Roman" w:eastAsiaTheme="minorEastAsia" w:hAnsi="Times New Roman" w:cs="Times New Roman"/>
                <w:sz w:val="16"/>
                <w:szCs w:val="16"/>
              </w:rPr>
              <w:t>已知未</w:t>
            </w:r>
            <w:proofErr w:type="gramEnd"/>
            <w:r>
              <w:rPr>
                <w:rFonts w:ascii="Times New Roman" w:eastAsiaTheme="minorEastAsia" w:hAnsi="Times New Roman" w:cs="Times New Roman"/>
                <w:sz w:val="16"/>
                <w:szCs w:val="16"/>
              </w:rPr>
              <w:t>携带</w:t>
            </w:r>
            <w:r>
              <w:rPr>
                <w:rFonts w:ascii="Times New Roman" w:eastAsiaTheme="minorEastAsia" w:hAnsi="Times New Roman" w:cs="Times New Roman"/>
                <w:sz w:val="16"/>
                <w:szCs w:val="16"/>
              </w:rPr>
              <w:t>BRCA1/2</w:t>
            </w:r>
            <w:r>
              <w:rPr>
                <w:rFonts w:ascii="Times New Roman" w:eastAsiaTheme="minorEastAsia" w:hAnsi="Times New Roman" w:cs="Times New Roman"/>
                <w:sz w:val="16"/>
                <w:szCs w:val="16"/>
              </w:rPr>
              <w:t>变异、基于临床医生判断符合《</w:t>
            </w:r>
            <w:r>
              <w:rPr>
                <w:rFonts w:ascii="Times New Roman" w:eastAsiaTheme="minorEastAsia" w:hAnsi="Times New Roman" w:cs="Times New Roman"/>
                <w:sz w:val="16"/>
                <w:szCs w:val="16"/>
              </w:rPr>
              <w:t>NCCN</w:t>
            </w:r>
            <w:r>
              <w:rPr>
                <w:rFonts w:ascii="Times New Roman" w:eastAsiaTheme="minorEastAsia" w:hAnsi="Times New Roman" w:cs="Times New Roman"/>
                <w:sz w:val="16"/>
                <w:szCs w:val="16"/>
              </w:rPr>
              <w:t>乳腺癌</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卵巢癌</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胰腺癌遗传高风险评估指南》中高外显性乳腺癌和卵巢癌易感基因的检测标准中其他临床指征的个体，考虑进行其他乳腺癌风险基因检测。</w:t>
            </w:r>
          </w:p>
        </w:tc>
        <w:tc>
          <w:tcPr>
            <w:tcW w:w="2500" w:type="dxa"/>
            <w:tcBorders>
              <w:bottom w:val="nil"/>
              <w:right w:val="single" w:sz="4" w:space="0" w:color="auto"/>
            </w:tcBorders>
            <w:shd w:val="clear" w:color="auto" w:fill="DBFAFC"/>
          </w:tcPr>
          <w:p w14:paraId="333E1DDC" w14:textId="77777777" w:rsidR="00B26E38" w:rsidRDefault="005517E5">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6"/>
                <w:szCs w:val="16"/>
              </w:rPr>
            </w:pPr>
            <w:r>
              <w:rPr>
                <w:rFonts w:ascii="Times New Roman" w:eastAsiaTheme="minorEastAsia" w:hAnsi="Times New Roman" w:cs="Times New Roman"/>
                <w:sz w:val="16"/>
                <w:szCs w:val="16"/>
              </w:rPr>
              <w:t>其他乳腺癌风险基因：</w:t>
            </w:r>
            <w:r>
              <w:rPr>
                <w:rFonts w:ascii="Times New Roman" w:eastAsiaTheme="minorEastAsia" w:hAnsi="Times New Roman" w:cs="Times New Roman"/>
                <w:sz w:val="16"/>
                <w:szCs w:val="16"/>
              </w:rPr>
              <w:t>ATM</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BARD1</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BRIP1</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CDH1</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CHEK2</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NBN (675del5</w:t>
            </w:r>
            <w:r>
              <w:rPr>
                <w:rFonts w:ascii="Times New Roman" w:eastAsiaTheme="minorEastAsia" w:hAnsi="Times New Roman" w:cs="Times New Roman"/>
                <w:sz w:val="16"/>
                <w:szCs w:val="16"/>
              </w:rPr>
              <w:t>变异</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lastRenderedPageBreak/>
              <w:t>NF1</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PALB2</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PTEN</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RAD51C</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RAD51D</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STK11</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TP53</w:t>
            </w:r>
            <w:r>
              <w:rPr>
                <w:rFonts w:ascii="Times New Roman" w:eastAsiaTheme="minorEastAsia" w:hAnsi="Times New Roman" w:cs="Times New Roman"/>
                <w:sz w:val="16"/>
                <w:szCs w:val="16"/>
              </w:rPr>
              <w:t>等）</w:t>
            </w:r>
          </w:p>
        </w:tc>
      </w:tr>
      <w:tr w:rsidR="00B26E38" w14:paraId="0C4E4DDB" w14:textId="77777777" w:rsidTr="00B26E38">
        <w:trPr>
          <w:trHeight w:val="430"/>
        </w:trPr>
        <w:tc>
          <w:tcPr>
            <w:cnfStyle w:val="001000000000" w:firstRow="0" w:lastRow="0" w:firstColumn="1" w:lastColumn="0" w:oddVBand="0" w:evenVBand="0" w:oddHBand="0" w:evenHBand="0" w:firstRowFirstColumn="0" w:firstRowLastColumn="0" w:lastRowFirstColumn="0" w:lastRowLastColumn="0"/>
            <w:tcW w:w="1101" w:type="dxa"/>
            <w:vMerge/>
            <w:tcBorders>
              <w:left w:val="single" w:sz="4" w:space="0" w:color="auto"/>
            </w:tcBorders>
          </w:tcPr>
          <w:p w14:paraId="5E629208" w14:textId="77777777" w:rsidR="00B26E38" w:rsidRDefault="00B26E38">
            <w:pPr>
              <w:adjustRightInd w:val="0"/>
              <w:snapToGrid w:val="0"/>
              <w:jc w:val="center"/>
              <w:rPr>
                <w:rFonts w:ascii="Times New Roman" w:eastAsiaTheme="minorEastAsia" w:hAnsi="Times New Roman" w:cs="Times New Roman"/>
                <w:sz w:val="16"/>
                <w:szCs w:val="16"/>
              </w:rPr>
            </w:pPr>
          </w:p>
        </w:tc>
        <w:tc>
          <w:tcPr>
            <w:tcW w:w="6660" w:type="dxa"/>
            <w:tcBorders>
              <w:bottom w:val="nil"/>
            </w:tcBorders>
          </w:tcPr>
          <w:p w14:paraId="3D8D82FF" w14:textId="77777777" w:rsidR="00B26E38" w:rsidRDefault="005517E5">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6"/>
                <w:szCs w:val="16"/>
              </w:rPr>
            </w:pPr>
            <w:proofErr w:type="gramStart"/>
            <w:r>
              <w:rPr>
                <w:rFonts w:ascii="Times New Roman" w:eastAsiaTheme="minorEastAsia" w:hAnsi="Times New Roman" w:cs="Times New Roman"/>
                <w:sz w:val="16"/>
                <w:szCs w:val="16"/>
              </w:rPr>
              <w:t>已知未</w:t>
            </w:r>
            <w:proofErr w:type="gramEnd"/>
            <w:r>
              <w:rPr>
                <w:rFonts w:ascii="Times New Roman" w:eastAsiaTheme="minorEastAsia" w:hAnsi="Times New Roman" w:cs="Times New Roman"/>
                <w:sz w:val="16"/>
                <w:szCs w:val="16"/>
              </w:rPr>
              <w:t>携带</w:t>
            </w:r>
            <w:r>
              <w:rPr>
                <w:rFonts w:ascii="Times New Roman" w:eastAsiaTheme="minorEastAsia" w:hAnsi="Times New Roman" w:cs="Times New Roman"/>
                <w:sz w:val="16"/>
                <w:szCs w:val="16"/>
              </w:rPr>
              <w:t>BRCA1/2</w:t>
            </w:r>
            <w:r>
              <w:rPr>
                <w:rFonts w:ascii="Times New Roman" w:eastAsiaTheme="minorEastAsia" w:hAnsi="Times New Roman" w:cs="Times New Roman"/>
                <w:sz w:val="16"/>
                <w:szCs w:val="16"/>
              </w:rPr>
              <w:t>变异、基于临床医生判断符合《</w:t>
            </w:r>
            <w:r>
              <w:rPr>
                <w:rFonts w:ascii="Times New Roman" w:eastAsiaTheme="minorEastAsia" w:hAnsi="Times New Roman" w:cs="Times New Roman"/>
                <w:sz w:val="16"/>
                <w:szCs w:val="16"/>
              </w:rPr>
              <w:t>NCCN</w:t>
            </w:r>
            <w:r>
              <w:rPr>
                <w:rFonts w:ascii="Times New Roman" w:eastAsiaTheme="minorEastAsia" w:hAnsi="Times New Roman" w:cs="Times New Roman"/>
                <w:sz w:val="16"/>
                <w:szCs w:val="16"/>
              </w:rPr>
              <w:t>乳腺癌</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卵巢癌</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胰腺癌遗传高风险评估指南》中高外显性乳腺癌和卵巢癌易感基因的检测标准中临床指征的个体，考虑进行其他卵巢癌风险基因检测。</w:t>
            </w:r>
          </w:p>
        </w:tc>
        <w:tc>
          <w:tcPr>
            <w:tcW w:w="2500" w:type="dxa"/>
            <w:tcBorders>
              <w:bottom w:val="nil"/>
              <w:right w:val="single" w:sz="4" w:space="0" w:color="auto"/>
            </w:tcBorders>
          </w:tcPr>
          <w:p w14:paraId="0AE8473E" w14:textId="77777777" w:rsidR="00B26E38" w:rsidRDefault="005517E5">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6"/>
                <w:szCs w:val="16"/>
              </w:rPr>
            </w:pPr>
            <w:r>
              <w:rPr>
                <w:rFonts w:ascii="Times New Roman" w:eastAsiaTheme="minorEastAsia" w:hAnsi="Times New Roman" w:cs="Times New Roman"/>
                <w:sz w:val="16"/>
                <w:szCs w:val="16"/>
              </w:rPr>
              <w:t>其他卵巢癌风险基因：</w:t>
            </w:r>
            <w:r>
              <w:rPr>
                <w:rFonts w:ascii="Times New Roman" w:eastAsiaTheme="minorEastAsia" w:hAnsi="Times New Roman" w:cs="Times New Roman"/>
                <w:sz w:val="16"/>
                <w:szCs w:val="16"/>
              </w:rPr>
              <w:t>ATM</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BRIP1</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Lynch</w:t>
            </w:r>
            <w:r>
              <w:rPr>
                <w:rFonts w:ascii="Times New Roman" w:eastAsiaTheme="minorEastAsia" w:hAnsi="Times New Roman" w:cs="Times New Roman"/>
                <w:sz w:val="16"/>
                <w:szCs w:val="16"/>
              </w:rPr>
              <w:t>综合征基因（</w:t>
            </w:r>
            <w:r>
              <w:rPr>
                <w:rFonts w:ascii="Times New Roman" w:eastAsiaTheme="minorEastAsia" w:hAnsi="Times New Roman" w:cs="Times New Roman"/>
                <w:sz w:val="16"/>
                <w:szCs w:val="16"/>
              </w:rPr>
              <w:t>MLH1</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MSH2</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MSH6</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EPCAM</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NBN</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PALB2</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RAD51C</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RAD51D</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STK11</w:t>
            </w:r>
            <w:r>
              <w:rPr>
                <w:rFonts w:ascii="Times New Roman" w:eastAsiaTheme="minorEastAsia" w:hAnsi="Times New Roman" w:cs="Times New Roman"/>
                <w:sz w:val="16"/>
                <w:szCs w:val="16"/>
              </w:rPr>
              <w:t>等）</w:t>
            </w:r>
          </w:p>
        </w:tc>
      </w:tr>
      <w:tr w:rsidR="00B26E38" w14:paraId="2C9F8D86" w14:textId="77777777" w:rsidTr="00B26E38">
        <w:trPr>
          <w:trHeight w:val="430"/>
        </w:trPr>
        <w:tc>
          <w:tcPr>
            <w:cnfStyle w:val="001000000000" w:firstRow="0" w:lastRow="0" w:firstColumn="1" w:lastColumn="0" w:oddVBand="0" w:evenVBand="0" w:oddHBand="0" w:evenHBand="0" w:firstRowFirstColumn="0" w:firstRowLastColumn="0" w:lastRowFirstColumn="0" w:lastRowLastColumn="0"/>
            <w:tcW w:w="1101" w:type="dxa"/>
            <w:vMerge/>
            <w:tcBorders>
              <w:left w:val="single" w:sz="4" w:space="0" w:color="auto"/>
            </w:tcBorders>
          </w:tcPr>
          <w:p w14:paraId="09D92D79" w14:textId="77777777" w:rsidR="00B26E38" w:rsidRDefault="00B26E38">
            <w:pPr>
              <w:adjustRightInd w:val="0"/>
              <w:snapToGrid w:val="0"/>
              <w:jc w:val="center"/>
              <w:rPr>
                <w:rFonts w:ascii="Times New Roman" w:eastAsiaTheme="minorEastAsia" w:hAnsi="Times New Roman" w:cs="Times New Roman"/>
                <w:sz w:val="16"/>
                <w:szCs w:val="16"/>
              </w:rPr>
            </w:pPr>
          </w:p>
        </w:tc>
        <w:tc>
          <w:tcPr>
            <w:tcW w:w="6660" w:type="dxa"/>
            <w:tcBorders>
              <w:bottom w:val="nil"/>
            </w:tcBorders>
            <w:shd w:val="clear" w:color="auto" w:fill="DBFAFC"/>
          </w:tcPr>
          <w:p w14:paraId="4A66AE65" w14:textId="77777777" w:rsidR="00B26E38" w:rsidRDefault="005517E5">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6"/>
                <w:szCs w:val="16"/>
              </w:rPr>
            </w:pPr>
            <w:proofErr w:type="gramStart"/>
            <w:r>
              <w:rPr>
                <w:rFonts w:ascii="Times New Roman" w:eastAsiaTheme="minorEastAsia" w:hAnsi="Times New Roman" w:cs="Times New Roman"/>
                <w:sz w:val="16"/>
                <w:szCs w:val="16"/>
              </w:rPr>
              <w:t>已知未</w:t>
            </w:r>
            <w:proofErr w:type="gramEnd"/>
            <w:r>
              <w:rPr>
                <w:rFonts w:ascii="Times New Roman" w:eastAsiaTheme="minorEastAsia" w:hAnsi="Times New Roman" w:cs="Times New Roman"/>
                <w:sz w:val="16"/>
                <w:szCs w:val="16"/>
              </w:rPr>
              <w:t>携带</w:t>
            </w:r>
            <w:r>
              <w:rPr>
                <w:rFonts w:ascii="Times New Roman" w:eastAsiaTheme="minorEastAsia" w:hAnsi="Times New Roman" w:cs="Times New Roman"/>
                <w:sz w:val="16"/>
                <w:szCs w:val="16"/>
              </w:rPr>
              <w:t>BRCA1/2</w:t>
            </w:r>
            <w:r>
              <w:rPr>
                <w:rFonts w:ascii="Times New Roman" w:eastAsiaTheme="minorEastAsia" w:hAnsi="Times New Roman" w:cs="Times New Roman"/>
                <w:sz w:val="16"/>
                <w:szCs w:val="16"/>
              </w:rPr>
              <w:t>变异、基于临床医生判断符合《</w:t>
            </w:r>
            <w:r>
              <w:rPr>
                <w:rFonts w:ascii="Times New Roman" w:eastAsiaTheme="minorEastAsia" w:hAnsi="Times New Roman" w:cs="Times New Roman"/>
                <w:sz w:val="16"/>
                <w:szCs w:val="16"/>
              </w:rPr>
              <w:t>NCCN</w:t>
            </w:r>
            <w:r>
              <w:rPr>
                <w:rFonts w:ascii="Times New Roman" w:eastAsiaTheme="minorEastAsia" w:hAnsi="Times New Roman" w:cs="Times New Roman"/>
                <w:sz w:val="16"/>
                <w:szCs w:val="16"/>
              </w:rPr>
              <w:t>乳腺癌</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卵巢癌</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胰腺癌遗传高风险评估指南》中胰腺癌易感基因的检测标准的检测标准中临床指征的个体，考虑进行其他胰腺癌风险基因检测。</w:t>
            </w:r>
          </w:p>
        </w:tc>
        <w:tc>
          <w:tcPr>
            <w:tcW w:w="2500" w:type="dxa"/>
            <w:tcBorders>
              <w:bottom w:val="nil"/>
              <w:right w:val="single" w:sz="4" w:space="0" w:color="auto"/>
            </w:tcBorders>
            <w:shd w:val="clear" w:color="auto" w:fill="DBFAFC"/>
          </w:tcPr>
          <w:p w14:paraId="08FAA8B9" w14:textId="77777777" w:rsidR="00B26E38" w:rsidRDefault="005517E5">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6"/>
                <w:szCs w:val="16"/>
              </w:rPr>
            </w:pPr>
            <w:r>
              <w:rPr>
                <w:rFonts w:ascii="Times New Roman" w:eastAsiaTheme="minorEastAsia" w:hAnsi="Times New Roman" w:cs="Times New Roman"/>
                <w:sz w:val="16"/>
                <w:szCs w:val="16"/>
              </w:rPr>
              <w:t>其他胰腺癌风险基因：</w:t>
            </w:r>
            <w:r>
              <w:rPr>
                <w:rFonts w:ascii="Times New Roman" w:eastAsiaTheme="minorEastAsia" w:hAnsi="Times New Roman" w:cs="Times New Roman"/>
                <w:sz w:val="16"/>
                <w:szCs w:val="16"/>
              </w:rPr>
              <w:t>ATM</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CDKN2A</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Lynch</w:t>
            </w:r>
            <w:r>
              <w:rPr>
                <w:rFonts w:ascii="Times New Roman" w:eastAsiaTheme="minorEastAsia" w:hAnsi="Times New Roman" w:cs="Times New Roman"/>
                <w:sz w:val="16"/>
                <w:szCs w:val="16"/>
              </w:rPr>
              <w:t>综合征基因（</w:t>
            </w:r>
            <w:r>
              <w:rPr>
                <w:rFonts w:ascii="Times New Roman" w:eastAsiaTheme="minorEastAsia" w:hAnsi="Times New Roman" w:cs="Times New Roman"/>
                <w:sz w:val="16"/>
                <w:szCs w:val="16"/>
              </w:rPr>
              <w:t>MLH1</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MSH2</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MSH6</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EPCAM</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PALB2</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STK11</w:t>
            </w:r>
            <w:r>
              <w:rPr>
                <w:rFonts w:ascii="Times New Roman" w:eastAsiaTheme="minorEastAsia" w:hAnsi="Times New Roman" w:cs="Times New Roman"/>
                <w:sz w:val="16"/>
                <w:szCs w:val="16"/>
              </w:rPr>
              <w:t>和</w:t>
            </w:r>
            <w:r>
              <w:rPr>
                <w:rFonts w:ascii="Times New Roman" w:eastAsiaTheme="minorEastAsia" w:hAnsi="Times New Roman" w:cs="Times New Roman"/>
                <w:sz w:val="16"/>
                <w:szCs w:val="16"/>
              </w:rPr>
              <w:t>TP53</w:t>
            </w:r>
            <w:r>
              <w:rPr>
                <w:rFonts w:ascii="Times New Roman" w:eastAsiaTheme="minorEastAsia" w:hAnsi="Times New Roman" w:cs="Times New Roman"/>
                <w:sz w:val="16"/>
                <w:szCs w:val="16"/>
              </w:rPr>
              <w:t>）</w:t>
            </w:r>
          </w:p>
        </w:tc>
      </w:tr>
      <w:tr w:rsidR="00B26E38" w14:paraId="75F38D64" w14:textId="77777777" w:rsidTr="00B26E38">
        <w:trPr>
          <w:trHeight w:val="430"/>
        </w:trPr>
        <w:tc>
          <w:tcPr>
            <w:cnfStyle w:val="001000000000" w:firstRow="0" w:lastRow="0" w:firstColumn="1" w:lastColumn="0" w:oddVBand="0" w:evenVBand="0" w:oddHBand="0" w:evenHBand="0" w:firstRowFirstColumn="0" w:firstRowLastColumn="0" w:lastRowFirstColumn="0" w:lastRowLastColumn="0"/>
            <w:tcW w:w="1101" w:type="dxa"/>
            <w:vMerge w:val="restart"/>
            <w:tcBorders>
              <w:left w:val="single" w:sz="4" w:space="0" w:color="auto"/>
            </w:tcBorders>
          </w:tcPr>
          <w:p w14:paraId="0AC2A6DC" w14:textId="77777777" w:rsidR="00B26E38" w:rsidRDefault="005517E5">
            <w:pPr>
              <w:adjustRightInd w:val="0"/>
              <w:snapToGrid w:val="0"/>
              <w:jc w:val="center"/>
              <w:rPr>
                <w:rFonts w:ascii="Times New Roman" w:eastAsiaTheme="minorEastAsia" w:hAnsi="Times New Roman" w:cs="Times New Roman"/>
                <w:sz w:val="16"/>
                <w:szCs w:val="16"/>
              </w:rPr>
            </w:pPr>
            <w:r>
              <w:rPr>
                <w:rFonts w:ascii="Times New Roman" w:eastAsiaTheme="minorEastAsia" w:hAnsi="Times New Roman" w:cs="Times New Roman"/>
                <w:sz w:val="16"/>
                <w:szCs w:val="16"/>
              </w:rPr>
              <w:t>育龄人群</w:t>
            </w:r>
          </w:p>
        </w:tc>
        <w:tc>
          <w:tcPr>
            <w:tcW w:w="6660" w:type="dxa"/>
            <w:tcBorders>
              <w:bottom w:val="nil"/>
            </w:tcBorders>
          </w:tcPr>
          <w:p w14:paraId="341A96A0" w14:textId="77777777" w:rsidR="00B26E38" w:rsidRDefault="005517E5">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6"/>
                <w:szCs w:val="16"/>
              </w:rPr>
            </w:pPr>
            <w:r>
              <w:rPr>
                <w:rFonts w:ascii="Times New Roman" w:eastAsiaTheme="minorEastAsia" w:hAnsi="Times New Roman" w:cs="Times New Roman"/>
                <w:sz w:val="16"/>
                <w:szCs w:val="16"/>
              </w:rPr>
              <w:t>建议育龄患者做产前诊断或辅助生殖（包括植入前遗传诊断），讨论应包含已知风险、局限性和这些技术的优势。</w:t>
            </w:r>
          </w:p>
        </w:tc>
        <w:tc>
          <w:tcPr>
            <w:tcW w:w="2500" w:type="dxa"/>
            <w:tcBorders>
              <w:bottom w:val="nil"/>
              <w:right w:val="single" w:sz="4" w:space="0" w:color="auto"/>
            </w:tcBorders>
          </w:tcPr>
          <w:p w14:paraId="629BFD53" w14:textId="77777777" w:rsidR="00B26E38" w:rsidRDefault="005517E5">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6"/>
                <w:szCs w:val="16"/>
              </w:rPr>
            </w:pPr>
            <w:r>
              <w:rPr>
                <w:rFonts w:ascii="Times New Roman" w:eastAsiaTheme="minorEastAsia" w:hAnsi="Times New Roman" w:cs="Times New Roman"/>
                <w:sz w:val="16"/>
                <w:szCs w:val="16"/>
              </w:rPr>
              <w:t>视个人情况而定</w:t>
            </w:r>
          </w:p>
        </w:tc>
      </w:tr>
      <w:tr w:rsidR="00B26E38" w14:paraId="11A473A7" w14:textId="77777777" w:rsidTr="00B26E38">
        <w:trPr>
          <w:trHeight w:val="430"/>
        </w:trPr>
        <w:tc>
          <w:tcPr>
            <w:cnfStyle w:val="001000000000" w:firstRow="0" w:lastRow="0" w:firstColumn="1" w:lastColumn="0" w:oddVBand="0" w:evenVBand="0" w:oddHBand="0" w:evenHBand="0" w:firstRowFirstColumn="0" w:firstRowLastColumn="0" w:lastRowFirstColumn="0" w:lastRowLastColumn="0"/>
            <w:tcW w:w="1101" w:type="dxa"/>
            <w:vMerge/>
            <w:tcBorders>
              <w:left w:val="single" w:sz="4" w:space="0" w:color="auto"/>
              <w:bottom w:val="single" w:sz="4" w:space="0" w:color="auto"/>
            </w:tcBorders>
          </w:tcPr>
          <w:p w14:paraId="5BE51484" w14:textId="77777777" w:rsidR="00B26E38" w:rsidRDefault="00B26E38">
            <w:pPr>
              <w:adjustRightInd w:val="0"/>
              <w:snapToGrid w:val="0"/>
              <w:ind w:leftChars="50" w:left="105"/>
              <w:jc w:val="center"/>
              <w:rPr>
                <w:rFonts w:ascii="Times New Roman" w:eastAsiaTheme="minorEastAsia" w:hAnsi="Times New Roman" w:cs="Times New Roman"/>
                <w:sz w:val="16"/>
                <w:szCs w:val="16"/>
              </w:rPr>
            </w:pPr>
          </w:p>
        </w:tc>
        <w:tc>
          <w:tcPr>
            <w:tcW w:w="6660" w:type="dxa"/>
            <w:tcBorders>
              <w:bottom w:val="single" w:sz="4" w:space="0" w:color="auto"/>
            </w:tcBorders>
            <w:shd w:val="clear" w:color="auto" w:fill="DBFAFC"/>
          </w:tcPr>
          <w:p w14:paraId="5AAFE90D" w14:textId="77777777" w:rsidR="00B26E38" w:rsidRDefault="005517E5">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6"/>
                <w:szCs w:val="16"/>
              </w:rPr>
            </w:pPr>
            <w:r>
              <w:rPr>
                <w:rFonts w:ascii="Times New Roman" w:eastAsiaTheme="minorEastAsia" w:hAnsi="Times New Roman" w:cs="Times New Roman"/>
                <w:sz w:val="16"/>
                <w:szCs w:val="16"/>
              </w:rPr>
              <w:t>建议变异携带者的配偶做相同基因的基因检测，用以辅助生育决定和（或）风险评估及管理。其中，</w:t>
            </w:r>
            <w:r>
              <w:rPr>
                <w:rFonts w:ascii="Times New Roman" w:eastAsiaTheme="minorEastAsia" w:hAnsi="Times New Roman" w:cs="Times New Roman"/>
                <w:sz w:val="16"/>
                <w:szCs w:val="16"/>
              </w:rPr>
              <w:t>BRCA2</w:t>
            </w:r>
            <w:r>
              <w:rPr>
                <w:rFonts w:ascii="Times New Roman" w:eastAsiaTheme="minorEastAsia" w:hAnsi="Times New Roman" w:cs="Times New Roman"/>
                <w:sz w:val="16"/>
                <w:szCs w:val="16"/>
              </w:rPr>
              <w:t>基因突变可能和罕见的常染色体隐性遗传疾病（范可尼贫血）有关。</w:t>
            </w:r>
          </w:p>
        </w:tc>
        <w:tc>
          <w:tcPr>
            <w:tcW w:w="2500" w:type="dxa"/>
            <w:tcBorders>
              <w:bottom w:val="single" w:sz="4" w:space="0" w:color="auto"/>
              <w:right w:val="single" w:sz="4" w:space="0" w:color="auto"/>
            </w:tcBorders>
            <w:shd w:val="clear" w:color="auto" w:fill="DBFAFC"/>
          </w:tcPr>
          <w:p w14:paraId="740D50E0" w14:textId="77777777" w:rsidR="00B26E38" w:rsidRDefault="005517E5">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6"/>
                <w:szCs w:val="16"/>
              </w:rPr>
            </w:pPr>
            <w:r>
              <w:rPr>
                <w:rFonts w:ascii="Times New Roman" w:eastAsiaTheme="minorEastAsia" w:hAnsi="Times New Roman" w:cs="Times New Roman"/>
                <w:sz w:val="16"/>
                <w:szCs w:val="16"/>
              </w:rPr>
              <w:t>视个人情况而定（例如，</w:t>
            </w:r>
            <w:r>
              <w:rPr>
                <w:rFonts w:ascii="Times New Roman" w:eastAsiaTheme="minorEastAsia" w:hAnsi="Times New Roman" w:cs="Times New Roman"/>
                <w:sz w:val="16"/>
                <w:szCs w:val="16"/>
              </w:rPr>
              <w:t>BRCA1</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BRCA2</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PTEN</w:t>
            </w:r>
            <w:r>
              <w:rPr>
                <w:rFonts w:ascii="Times New Roman" w:eastAsiaTheme="minorEastAsia" w:hAnsi="Times New Roman" w:cs="Times New Roman"/>
                <w:sz w:val="16"/>
                <w:szCs w:val="16"/>
              </w:rPr>
              <w:t>等）</w:t>
            </w:r>
          </w:p>
        </w:tc>
      </w:tr>
    </w:tbl>
    <w:p w14:paraId="63AF39C4" w14:textId="77777777" w:rsidR="00B26E38" w:rsidRDefault="00B26E38">
      <w:pPr>
        <w:widowControl/>
        <w:rPr>
          <w:rFonts w:ascii="Times New Roman" w:eastAsiaTheme="minorEastAsia" w:hAnsi="Times New Roman" w:cs="Times New Roman"/>
          <w:b/>
          <w:szCs w:val="21"/>
        </w:rPr>
      </w:pPr>
    </w:p>
    <w:p w14:paraId="53981C6F" w14:textId="6727B35C" w:rsidR="00A144FF" w:rsidRPr="00A144FF" w:rsidRDefault="005517E5" w:rsidP="00A144FF">
      <w:pPr>
        <w:numPr>
          <w:ilvl w:val="0"/>
          <w:numId w:val="6"/>
        </w:numPr>
        <w:rPr>
          <w:rFonts w:ascii="Times New Roman" w:eastAsiaTheme="minorEastAsia" w:hAnsi="Times New Roman" w:cs="Times New Roman"/>
          <w:b/>
          <w:szCs w:val="21"/>
          <w:shd w:val="clear" w:color="auto" w:fill="FFFFFF"/>
        </w:rPr>
      </w:pPr>
      <w:r>
        <w:rPr>
          <w:rFonts w:ascii="Times New Roman" w:eastAsiaTheme="minorEastAsia" w:hAnsi="Times New Roman" w:cs="Times New Roman"/>
          <w:b/>
          <w:szCs w:val="21"/>
          <w:shd w:val="clear" w:color="auto" w:fill="FFFFFF"/>
        </w:rPr>
        <w:t>用药及预后综合咨询</w:t>
      </w:r>
    </w:p>
    <w:p w14:paraId="55D76062" w14:textId="77777777" w:rsidR="005C3D87" w:rsidRPr="005C3D87" w:rsidRDefault="005C3D87" w:rsidP="005C3D87">
      <w:pPr>
        <w:rPr>
          <w:rFonts w:ascii="Times New Roman" w:eastAsiaTheme="minorEastAsia" w:hAnsi="Times New Roman" w:cs="Times New Roman"/>
          <w:b/>
          <w:szCs w:val="21"/>
          <w:shd w:val="clear" w:color="auto" w:fill="FFFFFF"/>
        </w:rPr>
      </w:pPr>
      <w:r w:rsidRPr="005C3D87">
        <w:rPr>
          <w:rFonts w:ascii="Times New Roman" w:eastAsiaTheme="minorEastAsia" w:hAnsi="Times New Roman" w:cs="Times New Roman"/>
          <w:b/>
          <w:szCs w:val="21"/>
          <w:shd w:val="clear" w:color="auto" w:fill="FFFFFF"/>
        </w:rPr>
        <w:t>{%p if drug%}</w:t>
      </w:r>
    </w:p>
    <w:p w14:paraId="42996C23" w14:textId="77777777" w:rsidR="005C3D87" w:rsidRPr="005C3D87" w:rsidRDefault="005C3D87" w:rsidP="005C3D87">
      <w:pPr>
        <w:ind w:left="280" w:hanging="280"/>
        <w:rPr>
          <w:rFonts w:ascii="Times New Roman" w:eastAsiaTheme="minorEastAsia" w:hAnsi="Times New Roman" w:cs="Times New Roman"/>
          <w:b/>
          <w:szCs w:val="21"/>
          <w:shd w:val="clear" w:color="auto" w:fill="FFFFFF"/>
        </w:rPr>
      </w:pPr>
      <w:r w:rsidRPr="005C3D87">
        <w:rPr>
          <w:rFonts w:ascii="Times New Roman" w:eastAsiaTheme="minorEastAsia" w:hAnsi="Times New Roman" w:cs="Times New Roman"/>
          <w:b/>
          <w:szCs w:val="21"/>
          <w:shd w:val="clear" w:color="auto" w:fill="FFFFFF"/>
        </w:rPr>
        <w:t>{%p for a in drug%}</w:t>
      </w:r>
    </w:p>
    <w:tbl>
      <w:tblPr>
        <w:tblW w:w="10138" w:type="dxa"/>
        <w:tblInd w:w="257" w:type="dxa"/>
        <w:tblLayout w:type="fixed"/>
        <w:tblLook w:val="04A0" w:firstRow="1" w:lastRow="0" w:firstColumn="1" w:lastColumn="0" w:noHBand="0" w:noVBand="1"/>
      </w:tblPr>
      <w:tblGrid>
        <w:gridCol w:w="1075"/>
        <w:gridCol w:w="6039"/>
        <w:gridCol w:w="1488"/>
        <w:gridCol w:w="1536"/>
      </w:tblGrid>
      <w:tr w:rsidR="005C3D87" w:rsidRPr="00D93D9E" w14:paraId="1EDA72B6" w14:textId="77777777" w:rsidTr="008E7066">
        <w:trPr>
          <w:trHeight w:val="567"/>
        </w:trPr>
        <w:tc>
          <w:tcPr>
            <w:tcW w:w="1075" w:type="dxa"/>
            <w:tcBorders>
              <w:top w:val="single" w:sz="4" w:space="0" w:color="auto"/>
              <w:left w:val="nil"/>
              <w:bottom w:val="single" w:sz="4" w:space="0" w:color="auto"/>
              <w:right w:val="single" w:sz="4" w:space="0" w:color="auto"/>
            </w:tcBorders>
            <w:shd w:val="clear" w:color="auto" w:fill="A5E2F4"/>
            <w:vAlign w:val="center"/>
          </w:tcPr>
          <w:p w14:paraId="514F7B95" w14:textId="77777777" w:rsidR="005C3D87" w:rsidRPr="00D93D9E" w:rsidRDefault="005C3D87" w:rsidP="005C3D87">
            <w:pPr>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b/>
                <w:bCs/>
                <w:sz w:val="16"/>
                <w:szCs w:val="16"/>
              </w:rPr>
              <w:t>药物名称</w:t>
            </w:r>
          </w:p>
        </w:tc>
        <w:tc>
          <w:tcPr>
            <w:tcW w:w="6039" w:type="dxa"/>
            <w:tcBorders>
              <w:top w:val="single" w:sz="4" w:space="0" w:color="auto"/>
              <w:left w:val="single" w:sz="4" w:space="0" w:color="auto"/>
              <w:bottom w:val="single" w:sz="4" w:space="0" w:color="auto"/>
              <w:right w:val="single" w:sz="4" w:space="0" w:color="auto"/>
            </w:tcBorders>
            <w:shd w:val="clear" w:color="auto" w:fill="A5E2F4"/>
            <w:vAlign w:val="center"/>
          </w:tcPr>
          <w:p w14:paraId="5E7FCCDD" w14:textId="77777777" w:rsidR="005C3D87" w:rsidRPr="00D93D9E" w:rsidRDefault="005C3D87" w:rsidP="005C3D87">
            <w:pPr>
              <w:spacing w:line="200" w:lineRule="exact"/>
              <w:jc w:val="left"/>
              <w:rPr>
                <w:rFonts w:ascii="Times New Roman" w:eastAsiaTheme="minorEastAsia" w:hAnsi="Times New Roman" w:cs="Times New Roman"/>
                <w:b/>
                <w:bCs/>
                <w:sz w:val="18"/>
                <w:szCs w:val="18"/>
              </w:rPr>
            </w:pPr>
            <w:r w:rsidRPr="00D93D9E">
              <w:rPr>
                <w:rFonts w:ascii="Times New Roman" w:eastAsiaTheme="minorEastAsia" w:hAnsi="Times New Roman" w:cs="Times New Roman"/>
                <w:b/>
                <w:bCs/>
                <w:sz w:val="18"/>
                <w:szCs w:val="18"/>
              </w:rPr>
              <w:t>通用名：</w:t>
            </w:r>
            <w:r w:rsidRPr="00D93D9E">
              <w:rPr>
                <w:rFonts w:ascii="Times New Roman" w:eastAsiaTheme="minorEastAsia" w:hAnsi="Times New Roman" w:cs="Times New Roman"/>
                <w:b/>
                <w:bCs/>
                <w:sz w:val="18"/>
                <w:szCs w:val="18"/>
              </w:rPr>
              <w:t xml:space="preserve">{%if </w:t>
            </w:r>
            <w:proofErr w:type="spellStart"/>
            <w:r w:rsidRPr="00D93D9E">
              <w:rPr>
                <w:rFonts w:ascii="Times New Roman" w:eastAsiaTheme="minorEastAsia" w:hAnsi="Times New Roman" w:cs="Times New Roman"/>
                <w:b/>
                <w:bCs/>
                <w:sz w:val="18"/>
                <w:szCs w:val="18"/>
              </w:rPr>
              <w:t>a.general_name_cn</w:t>
            </w:r>
            <w:proofErr w:type="spellEnd"/>
            <w:r w:rsidRPr="00D93D9E">
              <w:rPr>
                <w:rFonts w:ascii="Times New Roman" w:eastAsiaTheme="minorEastAsia" w:hAnsi="Times New Roman" w:cs="Times New Roman"/>
                <w:b/>
                <w:bCs/>
                <w:sz w:val="18"/>
                <w:szCs w:val="18"/>
              </w:rPr>
              <w:t>%}{{</w:t>
            </w:r>
            <w:proofErr w:type="spellStart"/>
            <w:r w:rsidRPr="00D93D9E">
              <w:rPr>
                <w:rFonts w:ascii="Times New Roman" w:eastAsiaTheme="minorEastAsia" w:hAnsi="Times New Roman" w:cs="Times New Roman"/>
                <w:b/>
                <w:bCs/>
                <w:sz w:val="18"/>
                <w:szCs w:val="18"/>
              </w:rPr>
              <w:t>a.general_name_cn</w:t>
            </w:r>
            <w:proofErr w:type="spellEnd"/>
            <w:r w:rsidRPr="00D93D9E">
              <w:rPr>
                <w:rFonts w:ascii="Times New Roman" w:eastAsiaTheme="minorEastAsia" w:hAnsi="Times New Roman" w:cs="Times New Roman"/>
                <w:b/>
                <w:bCs/>
                <w:sz w:val="18"/>
                <w:szCs w:val="18"/>
              </w:rPr>
              <w:t>}}{%else%}-{%endif%}</w:t>
            </w:r>
            <w:r w:rsidRPr="00D93D9E">
              <w:rPr>
                <w:rFonts w:ascii="Times New Roman" w:eastAsiaTheme="minorEastAsia" w:hAnsi="Times New Roman" w:cs="Times New Roman"/>
                <w:b/>
                <w:bCs/>
                <w:sz w:val="18"/>
                <w:szCs w:val="18"/>
              </w:rPr>
              <w:t>（</w:t>
            </w:r>
            <w:r w:rsidRPr="00D93D9E">
              <w:rPr>
                <w:rFonts w:ascii="Times New Roman" w:eastAsiaTheme="minorEastAsia" w:hAnsi="Times New Roman" w:cs="Times New Roman"/>
                <w:b/>
                <w:bCs/>
                <w:sz w:val="18"/>
                <w:szCs w:val="18"/>
              </w:rPr>
              <w:t xml:space="preserve">{%if </w:t>
            </w:r>
            <w:proofErr w:type="spellStart"/>
            <w:r w:rsidRPr="00D93D9E">
              <w:rPr>
                <w:rFonts w:ascii="Times New Roman" w:eastAsiaTheme="minorEastAsia" w:hAnsi="Times New Roman" w:cs="Times New Roman"/>
                <w:b/>
                <w:bCs/>
                <w:sz w:val="18"/>
                <w:szCs w:val="18"/>
              </w:rPr>
              <w:t>a.general_name_en</w:t>
            </w:r>
            <w:proofErr w:type="spellEnd"/>
            <w:r w:rsidRPr="00D93D9E">
              <w:rPr>
                <w:rFonts w:ascii="Times New Roman" w:eastAsiaTheme="minorEastAsia" w:hAnsi="Times New Roman" w:cs="Times New Roman"/>
                <w:b/>
                <w:bCs/>
                <w:sz w:val="18"/>
                <w:szCs w:val="18"/>
              </w:rPr>
              <w:t>%}{{</w:t>
            </w:r>
            <w:proofErr w:type="spellStart"/>
            <w:r w:rsidRPr="00D93D9E">
              <w:rPr>
                <w:rFonts w:ascii="Times New Roman" w:eastAsiaTheme="minorEastAsia" w:hAnsi="Times New Roman" w:cs="Times New Roman"/>
                <w:b/>
                <w:bCs/>
                <w:sz w:val="18"/>
                <w:szCs w:val="18"/>
              </w:rPr>
              <w:t>a.general_name_en</w:t>
            </w:r>
            <w:proofErr w:type="spellEnd"/>
            <w:r w:rsidRPr="00D93D9E">
              <w:rPr>
                <w:rFonts w:ascii="Times New Roman" w:eastAsiaTheme="minorEastAsia" w:hAnsi="Times New Roman" w:cs="Times New Roman"/>
                <w:b/>
                <w:bCs/>
                <w:sz w:val="18"/>
                <w:szCs w:val="18"/>
              </w:rPr>
              <w:t>}}{%else%}-{%endif%}</w:t>
            </w:r>
            <w:r w:rsidRPr="00D93D9E">
              <w:rPr>
                <w:rFonts w:ascii="Times New Roman" w:eastAsiaTheme="minorEastAsia" w:hAnsi="Times New Roman" w:cs="Times New Roman"/>
                <w:b/>
                <w:bCs/>
                <w:sz w:val="18"/>
                <w:szCs w:val="18"/>
              </w:rPr>
              <w:t>）</w:t>
            </w:r>
          </w:p>
          <w:p w14:paraId="7DC07B04" w14:textId="67E310C0" w:rsidR="005C3D87" w:rsidRPr="00D93D9E" w:rsidRDefault="005C3D87" w:rsidP="005C3D87">
            <w:pPr>
              <w:spacing w:line="200" w:lineRule="exact"/>
              <w:jc w:val="left"/>
              <w:rPr>
                <w:rFonts w:ascii="Times New Roman" w:eastAsiaTheme="minorEastAsia" w:hAnsi="Times New Roman" w:cs="Times New Roman"/>
                <w:b/>
                <w:bCs/>
                <w:sz w:val="18"/>
                <w:szCs w:val="18"/>
              </w:rPr>
            </w:pPr>
            <w:r w:rsidRPr="00D93D9E">
              <w:rPr>
                <w:rFonts w:ascii="Times New Roman" w:eastAsiaTheme="minorEastAsia" w:hAnsi="Times New Roman" w:cs="Times New Roman"/>
                <w:b/>
                <w:bCs/>
                <w:sz w:val="18"/>
                <w:szCs w:val="18"/>
              </w:rPr>
              <w:t>商品名：</w:t>
            </w:r>
            <w:r w:rsidRPr="00D93D9E">
              <w:rPr>
                <w:rFonts w:ascii="Times New Roman" w:eastAsiaTheme="minorEastAsia" w:hAnsi="Times New Roman" w:cs="Times New Roman"/>
                <w:b/>
                <w:bCs/>
                <w:sz w:val="18"/>
                <w:szCs w:val="18"/>
              </w:rPr>
              <w:t xml:space="preserve">{%if </w:t>
            </w:r>
            <w:proofErr w:type="spellStart"/>
            <w:r w:rsidRPr="00D93D9E">
              <w:rPr>
                <w:rFonts w:ascii="Times New Roman" w:eastAsiaTheme="minorEastAsia" w:hAnsi="Times New Roman" w:cs="Times New Roman"/>
                <w:b/>
                <w:bCs/>
                <w:sz w:val="18"/>
                <w:szCs w:val="18"/>
              </w:rPr>
              <w:t>a.trade_name_cn</w:t>
            </w:r>
            <w:proofErr w:type="spellEnd"/>
            <w:r w:rsidRPr="00D93D9E">
              <w:rPr>
                <w:rFonts w:ascii="Times New Roman" w:eastAsiaTheme="minorEastAsia" w:hAnsi="Times New Roman" w:cs="Times New Roman"/>
                <w:b/>
                <w:bCs/>
                <w:sz w:val="18"/>
                <w:szCs w:val="18"/>
              </w:rPr>
              <w:t>%}{{</w:t>
            </w:r>
            <w:proofErr w:type="spellStart"/>
            <w:r w:rsidRPr="00D93D9E">
              <w:rPr>
                <w:rFonts w:ascii="Times New Roman" w:eastAsiaTheme="minorEastAsia" w:hAnsi="Times New Roman" w:cs="Times New Roman"/>
                <w:b/>
                <w:bCs/>
                <w:sz w:val="18"/>
                <w:szCs w:val="18"/>
              </w:rPr>
              <w:t>a.trade_name_cn</w:t>
            </w:r>
            <w:proofErr w:type="spellEnd"/>
            <w:r w:rsidRPr="00D93D9E">
              <w:rPr>
                <w:rFonts w:ascii="Times New Roman" w:eastAsiaTheme="minorEastAsia" w:hAnsi="Times New Roman" w:cs="Times New Roman"/>
                <w:b/>
                <w:bCs/>
                <w:sz w:val="18"/>
                <w:szCs w:val="18"/>
              </w:rPr>
              <w:t>}}{%else%}-{%endif%}</w:t>
            </w:r>
            <w:r w:rsidRPr="00D93D9E">
              <w:rPr>
                <w:rFonts w:ascii="Times New Roman" w:eastAsiaTheme="minorEastAsia" w:hAnsi="Times New Roman" w:cs="Times New Roman"/>
                <w:b/>
                <w:bCs/>
                <w:sz w:val="18"/>
                <w:szCs w:val="18"/>
              </w:rPr>
              <w:t>（</w:t>
            </w:r>
            <w:r w:rsidRPr="00D93D9E">
              <w:rPr>
                <w:rFonts w:ascii="Times New Roman" w:eastAsiaTheme="minorEastAsia" w:hAnsi="Times New Roman" w:cs="Times New Roman"/>
                <w:b/>
                <w:bCs/>
                <w:sz w:val="18"/>
                <w:szCs w:val="18"/>
              </w:rPr>
              <w:t xml:space="preserve">{%if </w:t>
            </w:r>
            <w:proofErr w:type="spellStart"/>
            <w:r w:rsidRPr="00D93D9E">
              <w:rPr>
                <w:rFonts w:ascii="Times New Roman" w:eastAsiaTheme="minorEastAsia" w:hAnsi="Times New Roman" w:cs="Times New Roman"/>
                <w:b/>
                <w:bCs/>
                <w:sz w:val="18"/>
                <w:szCs w:val="18"/>
              </w:rPr>
              <w:t>a.trade_name_en</w:t>
            </w:r>
            <w:proofErr w:type="spellEnd"/>
            <w:r w:rsidRPr="00D93D9E">
              <w:rPr>
                <w:rFonts w:ascii="Times New Roman" w:eastAsiaTheme="minorEastAsia" w:hAnsi="Times New Roman" w:cs="Times New Roman"/>
                <w:b/>
                <w:bCs/>
                <w:sz w:val="18"/>
                <w:szCs w:val="18"/>
              </w:rPr>
              <w:t>%}{{</w:t>
            </w:r>
            <w:proofErr w:type="spellStart"/>
            <w:r w:rsidRPr="00D93D9E">
              <w:rPr>
                <w:rFonts w:ascii="Times New Roman" w:eastAsiaTheme="minorEastAsia" w:hAnsi="Times New Roman" w:cs="Times New Roman"/>
                <w:b/>
                <w:bCs/>
                <w:sz w:val="18"/>
                <w:szCs w:val="18"/>
              </w:rPr>
              <w:t>a.trade_name_en</w:t>
            </w:r>
            <w:proofErr w:type="spellEnd"/>
            <w:r w:rsidRPr="00D93D9E">
              <w:rPr>
                <w:rFonts w:ascii="Times New Roman" w:eastAsiaTheme="minorEastAsia" w:hAnsi="Times New Roman" w:cs="Times New Roman"/>
                <w:b/>
                <w:bCs/>
                <w:sz w:val="18"/>
                <w:szCs w:val="18"/>
              </w:rPr>
              <w:t>}}{%else%}-{%endif%}</w:t>
            </w:r>
            <w:r w:rsidRPr="00D93D9E">
              <w:rPr>
                <w:rFonts w:ascii="Times New Roman" w:eastAsiaTheme="minorEastAsia" w:hAnsi="Times New Roman" w:cs="Times New Roman"/>
                <w:b/>
                <w:bCs/>
                <w:sz w:val="18"/>
                <w:szCs w:val="18"/>
              </w:rPr>
              <w:t>）</w:t>
            </w:r>
          </w:p>
        </w:tc>
        <w:tc>
          <w:tcPr>
            <w:tcW w:w="1488" w:type="dxa"/>
            <w:tcBorders>
              <w:top w:val="single" w:sz="4" w:space="0" w:color="auto"/>
              <w:left w:val="single" w:sz="4" w:space="0" w:color="auto"/>
              <w:bottom w:val="single" w:sz="4" w:space="0" w:color="auto"/>
              <w:right w:val="single" w:sz="4" w:space="0" w:color="auto"/>
            </w:tcBorders>
            <w:shd w:val="clear" w:color="auto" w:fill="A5E2F4"/>
            <w:vAlign w:val="center"/>
          </w:tcPr>
          <w:p w14:paraId="5C3C41C3" w14:textId="4E7A5CEB" w:rsidR="005C3D87" w:rsidRPr="00D93D9E" w:rsidRDefault="005C3D87" w:rsidP="005C3D87">
            <w:pPr>
              <w:spacing w:line="200" w:lineRule="exact"/>
              <w:jc w:val="center"/>
              <w:rPr>
                <w:rFonts w:ascii="Times New Roman" w:eastAsiaTheme="minorEastAsia" w:hAnsi="Times New Roman" w:cs="Times New Roman"/>
                <w:b/>
                <w:bCs/>
                <w:sz w:val="18"/>
                <w:szCs w:val="18"/>
              </w:rPr>
            </w:pPr>
            <w:r w:rsidRPr="00D93D9E">
              <w:rPr>
                <w:rFonts w:ascii="Times New Roman" w:eastAsiaTheme="minorEastAsia" w:hAnsi="Times New Roman" w:cs="Times New Roman"/>
                <w:b/>
                <w:bCs/>
                <w:sz w:val="18"/>
                <w:szCs w:val="18"/>
              </w:rPr>
              <w:t xml:space="preserve">{%if “FDA” in </w:t>
            </w:r>
            <w:proofErr w:type="spellStart"/>
            <w:r w:rsidRPr="00D93D9E">
              <w:rPr>
                <w:rFonts w:ascii="Times New Roman" w:eastAsiaTheme="minorEastAsia" w:hAnsi="Times New Roman" w:cs="Times New Roman"/>
                <w:b/>
                <w:bCs/>
                <w:sz w:val="18"/>
                <w:szCs w:val="18"/>
              </w:rPr>
              <w:t>a.approval_organization</w:t>
            </w:r>
            <w:proofErr w:type="spellEnd"/>
            <w:r w:rsidRPr="00D93D9E">
              <w:rPr>
                <w:rFonts w:ascii="Times New Roman" w:eastAsiaTheme="minorEastAsia" w:hAnsi="Times New Roman" w:cs="Times New Roman"/>
                <w:b/>
                <w:bCs/>
                <w:sz w:val="18"/>
                <w:szCs w:val="18"/>
              </w:rPr>
              <w:t>%}FDA</w:t>
            </w:r>
            <w:r w:rsidRPr="00D93D9E">
              <w:rPr>
                <w:rFonts w:ascii="Times New Roman" w:eastAsiaTheme="minorEastAsia" w:hAnsi="Times New Roman" w:cs="Times New Roman"/>
                <w:b/>
                <w:bCs/>
                <w:sz w:val="18"/>
                <w:szCs w:val="18"/>
              </w:rPr>
              <w:t>批准</w:t>
            </w:r>
            <w:r w:rsidRPr="00D93D9E">
              <w:rPr>
                <w:rFonts w:ascii="Times New Roman" w:eastAsiaTheme="minorEastAsia" w:hAnsi="Times New Roman" w:cs="Times New Roman"/>
                <w:b/>
                <w:bCs/>
                <w:sz w:val="18"/>
                <w:szCs w:val="18"/>
              </w:rPr>
              <w:t>{%else%}FDA</w:t>
            </w:r>
            <w:r w:rsidRPr="00D93D9E">
              <w:rPr>
                <w:rFonts w:ascii="Times New Roman" w:eastAsiaTheme="minorEastAsia" w:hAnsi="Times New Roman" w:cs="Times New Roman"/>
                <w:b/>
                <w:bCs/>
                <w:sz w:val="18"/>
                <w:szCs w:val="18"/>
              </w:rPr>
              <w:t>未批准</w:t>
            </w:r>
            <w:r w:rsidRPr="00D93D9E">
              <w:rPr>
                <w:rFonts w:ascii="Times New Roman" w:eastAsiaTheme="minorEastAsia" w:hAnsi="Times New Roman" w:cs="Times New Roman"/>
                <w:b/>
                <w:bCs/>
                <w:sz w:val="18"/>
                <w:szCs w:val="18"/>
              </w:rPr>
              <w:t>{%endif%}</w:t>
            </w:r>
          </w:p>
        </w:tc>
        <w:tc>
          <w:tcPr>
            <w:tcW w:w="1536" w:type="dxa"/>
            <w:tcBorders>
              <w:top w:val="single" w:sz="4" w:space="0" w:color="auto"/>
              <w:left w:val="single" w:sz="4" w:space="0" w:color="auto"/>
              <w:bottom w:val="single" w:sz="4" w:space="0" w:color="auto"/>
              <w:right w:val="nil"/>
            </w:tcBorders>
            <w:shd w:val="clear" w:color="auto" w:fill="A5E2F4"/>
            <w:vAlign w:val="center"/>
          </w:tcPr>
          <w:p w14:paraId="0EB3B2AE" w14:textId="378AC138" w:rsidR="005C3D87" w:rsidRPr="00D93D9E" w:rsidRDefault="005C3D87" w:rsidP="005C3D87">
            <w:pPr>
              <w:spacing w:line="200" w:lineRule="exact"/>
              <w:jc w:val="center"/>
              <w:rPr>
                <w:rFonts w:ascii="Times New Roman" w:eastAsiaTheme="minorEastAsia" w:hAnsi="Times New Roman" w:cs="Times New Roman"/>
                <w:b/>
                <w:bCs/>
                <w:sz w:val="18"/>
                <w:szCs w:val="18"/>
              </w:rPr>
            </w:pPr>
            <w:r w:rsidRPr="00D93D9E">
              <w:rPr>
                <w:rFonts w:ascii="Times New Roman" w:eastAsiaTheme="minorEastAsia" w:hAnsi="Times New Roman" w:cs="Times New Roman"/>
                <w:b/>
                <w:bCs/>
                <w:sz w:val="18"/>
                <w:szCs w:val="18"/>
              </w:rPr>
              <w:t xml:space="preserve">{%if “NMPA” in </w:t>
            </w:r>
            <w:proofErr w:type="spellStart"/>
            <w:r w:rsidRPr="00D93D9E">
              <w:rPr>
                <w:rFonts w:ascii="Times New Roman" w:eastAsiaTheme="minorEastAsia" w:hAnsi="Times New Roman" w:cs="Times New Roman"/>
                <w:b/>
                <w:bCs/>
                <w:sz w:val="18"/>
                <w:szCs w:val="18"/>
              </w:rPr>
              <w:t>a.approval_organization</w:t>
            </w:r>
            <w:proofErr w:type="spellEnd"/>
            <w:r w:rsidRPr="00D93D9E">
              <w:rPr>
                <w:rFonts w:ascii="Times New Roman" w:eastAsiaTheme="minorEastAsia" w:hAnsi="Times New Roman" w:cs="Times New Roman"/>
                <w:b/>
                <w:bCs/>
                <w:sz w:val="18"/>
                <w:szCs w:val="18"/>
              </w:rPr>
              <w:t>%}NMPA</w:t>
            </w:r>
            <w:r w:rsidRPr="00D93D9E">
              <w:rPr>
                <w:rFonts w:ascii="Times New Roman" w:eastAsiaTheme="minorEastAsia" w:hAnsi="Times New Roman" w:cs="Times New Roman"/>
                <w:b/>
                <w:bCs/>
                <w:sz w:val="18"/>
                <w:szCs w:val="18"/>
              </w:rPr>
              <w:t>批准</w:t>
            </w:r>
            <w:r w:rsidRPr="00D93D9E">
              <w:rPr>
                <w:rFonts w:ascii="Times New Roman" w:eastAsiaTheme="minorEastAsia" w:hAnsi="Times New Roman" w:cs="Times New Roman"/>
                <w:b/>
                <w:bCs/>
                <w:sz w:val="18"/>
                <w:szCs w:val="18"/>
              </w:rPr>
              <w:t>{%else%}NMPA</w:t>
            </w:r>
            <w:r w:rsidRPr="00D93D9E">
              <w:rPr>
                <w:rFonts w:ascii="Times New Roman" w:eastAsiaTheme="minorEastAsia" w:hAnsi="Times New Roman" w:cs="Times New Roman"/>
                <w:b/>
                <w:bCs/>
                <w:sz w:val="18"/>
                <w:szCs w:val="18"/>
              </w:rPr>
              <w:t>未批准</w:t>
            </w:r>
            <w:r w:rsidRPr="00D93D9E">
              <w:rPr>
                <w:rFonts w:ascii="Times New Roman" w:eastAsiaTheme="minorEastAsia" w:hAnsi="Times New Roman" w:cs="Times New Roman"/>
                <w:b/>
                <w:bCs/>
                <w:sz w:val="18"/>
                <w:szCs w:val="18"/>
              </w:rPr>
              <w:t>{%endif%}</w:t>
            </w:r>
          </w:p>
        </w:tc>
      </w:tr>
      <w:tr w:rsidR="005C3D87" w:rsidRPr="00D93D9E" w14:paraId="12976484" w14:textId="77777777" w:rsidTr="008E7066">
        <w:trPr>
          <w:trHeight w:val="525"/>
        </w:trPr>
        <w:tc>
          <w:tcPr>
            <w:tcW w:w="1075" w:type="dxa"/>
            <w:tcBorders>
              <w:top w:val="single" w:sz="4" w:space="0" w:color="auto"/>
              <w:left w:val="nil"/>
              <w:bottom w:val="dashed" w:sz="4" w:space="0" w:color="D8D8D8"/>
              <w:right w:val="dashed" w:sz="4" w:space="0" w:color="D8D8D8"/>
            </w:tcBorders>
            <w:vAlign w:val="center"/>
          </w:tcPr>
          <w:p w14:paraId="3D6F7E1E" w14:textId="77777777" w:rsidR="005C3D87" w:rsidRPr="00D93D9E" w:rsidRDefault="005C3D87" w:rsidP="005C3D87">
            <w:pPr>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药理机制</w:t>
            </w:r>
          </w:p>
        </w:tc>
        <w:tc>
          <w:tcPr>
            <w:tcW w:w="9063" w:type="dxa"/>
            <w:gridSpan w:val="3"/>
            <w:tcBorders>
              <w:top w:val="single" w:sz="4" w:space="0" w:color="auto"/>
              <w:left w:val="dashed" w:sz="4" w:space="0" w:color="D8D8D8"/>
              <w:bottom w:val="dashed" w:sz="4" w:space="0" w:color="D8D8D8"/>
              <w:right w:val="nil"/>
            </w:tcBorders>
            <w:vAlign w:val="center"/>
          </w:tcPr>
          <w:p w14:paraId="7946221B" w14:textId="1F544695" w:rsidR="005C3D87" w:rsidRPr="00E3006D" w:rsidRDefault="005C3D87" w:rsidP="005C3D87">
            <w:pPr>
              <w:jc w:val="left"/>
              <w:rPr>
                <w:rFonts w:ascii="Times New Roman" w:eastAsiaTheme="minorEastAsia" w:hAnsi="Times New Roman" w:cs="Times New Roman"/>
                <w:sz w:val="16"/>
                <w:szCs w:val="16"/>
              </w:rPr>
            </w:pPr>
            <w:r w:rsidRPr="00E3006D">
              <w:rPr>
                <w:rFonts w:ascii="Times New Roman" w:eastAsiaTheme="minorEastAsia" w:hAnsi="Times New Roman" w:cs="Times New Roman"/>
                <w:sz w:val="16"/>
                <w:szCs w:val="16"/>
              </w:rPr>
              <w:t>{{</w:t>
            </w:r>
            <w:proofErr w:type="spellStart"/>
            <w:proofErr w:type="gramStart"/>
            <w:r w:rsidRPr="00E3006D">
              <w:rPr>
                <w:rFonts w:ascii="Times New Roman" w:eastAsiaTheme="minorEastAsia" w:hAnsi="Times New Roman" w:cs="Times New Roman"/>
                <w:sz w:val="16"/>
                <w:szCs w:val="16"/>
              </w:rPr>
              <w:t>a.drug</w:t>
            </w:r>
            <w:proofErr w:type="gramEnd"/>
            <w:r w:rsidRPr="00E3006D">
              <w:rPr>
                <w:rFonts w:ascii="Times New Roman" w:eastAsiaTheme="minorEastAsia" w:hAnsi="Times New Roman" w:cs="Times New Roman"/>
                <w:sz w:val="16"/>
                <w:szCs w:val="16"/>
              </w:rPr>
              <w:t>_mechanism_cn|e</w:t>
            </w:r>
            <w:proofErr w:type="spellEnd"/>
            <w:r w:rsidRPr="00E3006D">
              <w:rPr>
                <w:rFonts w:ascii="Times New Roman" w:eastAsiaTheme="minorEastAsia" w:hAnsi="Times New Roman" w:cs="Times New Roman"/>
                <w:sz w:val="16"/>
                <w:szCs w:val="16"/>
              </w:rPr>
              <w:t>}}</w:t>
            </w:r>
          </w:p>
        </w:tc>
      </w:tr>
      <w:tr w:rsidR="005C3D87" w:rsidRPr="00D93D9E" w14:paraId="5F9DB77E" w14:textId="77777777" w:rsidTr="008E7066">
        <w:trPr>
          <w:trHeight w:val="480"/>
        </w:trPr>
        <w:tc>
          <w:tcPr>
            <w:tcW w:w="1075" w:type="dxa"/>
            <w:tcBorders>
              <w:top w:val="dashed" w:sz="4" w:space="0" w:color="D8D8D8"/>
              <w:left w:val="nil"/>
              <w:bottom w:val="dashed" w:sz="4" w:space="0" w:color="D8D8D8"/>
              <w:right w:val="dashed" w:sz="4" w:space="0" w:color="D8D8D8"/>
            </w:tcBorders>
            <w:vAlign w:val="center"/>
          </w:tcPr>
          <w:p w14:paraId="54F7D56C" w14:textId="77777777" w:rsidR="005C3D87" w:rsidRPr="00D93D9E" w:rsidRDefault="005C3D87" w:rsidP="005C3D87">
            <w:pPr>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生物标志物</w:t>
            </w:r>
          </w:p>
        </w:tc>
        <w:tc>
          <w:tcPr>
            <w:tcW w:w="9063" w:type="dxa"/>
            <w:gridSpan w:val="3"/>
            <w:tcBorders>
              <w:top w:val="dashed" w:sz="4" w:space="0" w:color="D8D8D8"/>
              <w:left w:val="dashed" w:sz="4" w:space="0" w:color="D8D8D8"/>
              <w:bottom w:val="dashed" w:sz="4" w:space="0" w:color="D8D8D8"/>
              <w:right w:val="nil"/>
            </w:tcBorders>
            <w:vAlign w:val="center"/>
          </w:tcPr>
          <w:p w14:paraId="42C37649" w14:textId="37E288E6" w:rsidR="005C3D87" w:rsidRPr="00E3006D" w:rsidRDefault="005C3D87" w:rsidP="005C3D87">
            <w:pPr>
              <w:adjustRightInd w:val="0"/>
              <w:snapToGrid w:val="0"/>
              <w:jc w:val="left"/>
              <w:rPr>
                <w:rFonts w:ascii="Times New Roman" w:eastAsiaTheme="minorEastAsia" w:hAnsi="Times New Roman" w:cs="Times New Roman"/>
                <w:sz w:val="16"/>
                <w:szCs w:val="16"/>
              </w:rPr>
            </w:pPr>
            <w:proofErr w:type="gramStart"/>
            <w:r w:rsidRPr="00585026">
              <w:rPr>
                <w:rFonts w:ascii="Times New Roman" w:eastAsiaTheme="minorEastAsia" w:hAnsi="Times New Roman" w:cs="Times New Roman"/>
                <w:sz w:val="16"/>
                <w:szCs w:val="16"/>
              </w:rPr>
              <w:t>{{ [</w:t>
            </w:r>
            <w:proofErr w:type="spellStart"/>
            <w:proofErr w:type="gramEnd"/>
            <w:r w:rsidRPr="00585026">
              <w:rPr>
                <w:rFonts w:ascii="Times New Roman" w:eastAsiaTheme="minorEastAsia" w:hAnsi="Times New Roman" w:cs="Times New Roman"/>
                <w:sz w:val="16"/>
                <w:szCs w:val="16"/>
              </w:rPr>
              <w:t>a.var</w:t>
            </w:r>
            <w:proofErr w:type="spellEnd"/>
            <w:r w:rsidRPr="00585026">
              <w:rPr>
                <w:rFonts w:ascii="Times New Roman" w:eastAsiaTheme="minorEastAsia" w:hAnsi="Times New Roman" w:cs="Times New Roman"/>
                <w:sz w:val="16"/>
                <w:szCs w:val="16"/>
              </w:rPr>
              <w:t>, var.special.judge_mergeMET]|approval_regimen_biomarker_v3|replace("\n", "&lt;</w:t>
            </w:r>
            <w:proofErr w:type="spellStart"/>
            <w:r w:rsidRPr="00585026">
              <w:rPr>
                <w:rFonts w:ascii="Times New Roman" w:eastAsiaTheme="minorEastAsia" w:hAnsi="Times New Roman" w:cs="Times New Roman"/>
                <w:sz w:val="16"/>
                <w:szCs w:val="16"/>
              </w:rPr>
              <w:t>w:br</w:t>
            </w:r>
            <w:proofErr w:type="spellEnd"/>
            <w:r w:rsidRPr="00585026">
              <w:rPr>
                <w:rFonts w:ascii="Times New Roman" w:eastAsiaTheme="minorEastAsia" w:hAnsi="Times New Roman" w:cs="Times New Roman"/>
                <w:sz w:val="16"/>
                <w:szCs w:val="16"/>
              </w:rPr>
              <w:t>/&gt;") }}</w:t>
            </w:r>
          </w:p>
        </w:tc>
      </w:tr>
      <w:tr w:rsidR="005C3D87" w:rsidRPr="00D93D9E" w14:paraId="42738D3F" w14:textId="77777777" w:rsidTr="008E7066">
        <w:trPr>
          <w:trHeight w:val="435"/>
        </w:trPr>
        <w:tc>
          <w:tcPr>
            <w:tcW w:w="1075" w:type="dxa"/>
            <w:tcBorders>
              <w:top w:val="dashed" w:sz="4" w:space="0" w:color="D8D8D8"/>
              <w:left w:val="nil"/>
              <w:bottom w:val="single" w:sz="4" w:space="0" w:color="1E7648"/>
              <w:right w:val="dashed" w:sz="4" w:space="0" w:color="D8D8D8"/>
            </w:tcBorders>
            <w:vAlign w:val="center"/>
          </w:tcPr>
          <w:p w14:paraId="409548F8" w14:textId="77777777" w:rsidR="005C3D87" w:rsidRPr="00D93D9E" w:rsidRDefault="005C3D87" w:rsidP="005C3D87">
            <w:pPr>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适应症</w:t>
            </w:r>
          </w:p>
        </w:tc>
        <w:tc>
          <w:tcPr>
            <w:tcW w:w="9063" w:type="dxa"/>
            <w:gridSpan w:val="3"/>
            <w:tcBorders>
              <w:top w:val="dashed" w:sz="4" w:space="0" w:color="D8D8D8"/>
              <w:left w:val="dashed" w:sz="4" w:space="0" w:color="D8D8D8"/>
              <w:bottom w:val="single" w:sz="4" w:space="0" w:color="1E7648"/>
              <w:right w:val="nil"/>
            </w:tcBorders>
            <w:vAlign w:val="center"/>
          </w:tcPr>
          <w:p w14:paraId="18B3E813" w14:textId="77777777" w:rsidR="005C3D87" w:rsidRPr="00E3006D" w:rsidRDefault="005C3D87" w:rsidP="005C3D87">
            <w:pPr>
              <w:adjustRightInd w:val="0"/>
              <w:snapToGrid w:val="0"/>
              <w:rPr>
                <w:rFonts w:ascii="Times New Roman" w:eastAsiaTheme="minorEastAsia" w:hAnsi="Times New Roman" w:cs="Times New Roman"/>
                <w:sz w:val="16"/>
                <w:szCs w:val="16"/>
              </w:rPr>
            </w:pPr>
            <w:r w:rsidRPr="00E3006D">
              <w:rPr>
                <w:rFonts w:ascii="Times New Roman" w:eastAsiaTheme="minorEastAsia" w:hAnsi="Times New Roman" w:cs="Times New Roman"/>
                <w:sz w:val="16"/>
                <w:szCs w:val="16"/>
              </w:rPr>
              <w:t xml:space="preserve">{%p if </w:t>
            </w:r>
            <w:proofErr w:type="spellStart"/>
            <w:proofErr w:type="gramStart"/>
            <w:r w:rsidRPr="00E3006D">
              <w:rPr>
                <w:rFonts w:ascii="Times New Roman" w:eastAsiaTheme="minorEastAsia" w:hAnsi="Times New Roman" w:cs="Times New Roman"/>
                <w:sz w:val="16"/>
                <w:szCs w:val="16"/>
              </w:rPr>
              <w:t>a.adaptation</w:t>
            </w:r>
            <w:proofErr w:type="gramEnd"/>
            <w:r w:rsidRPr="00E3006D">
              <w:rPr>
                <w:rFonts w:ascii="Times New Roman" w:eastAsiaTheme="minorEastAsia" w:hAnsi="Times New Roman" w:cs="Times New Roman"/>
                <w:sz w:val="16"/>
                <w:szCs w:val="16"/>
              </w:rPr>
              <w:t>_disease_cn</w:t>
            </w:r>
            <w:proofErr w:type="spellEnd"/>
            <w:r w:rsidRPr="00E3006D">
              <w:rPr>
                <w:rFonts w:ascii="Times New Roman" w:eastAsiaTheme="minorEastAsia" w:hAnsi="Times New Roman" w:cs="Times New Roman"/>
                <w:sz w:val="16"/>
                <w:szCs w:val="16"/>
              </w:rPr>
              <w:t xml:space="preserve"> %}</w:t>
            </w:r>
          </w:p>
          <w:p w14:paraId="48DAD115" w14:textId="77777777" w:rsidR="005C3D87" w:rsidRPr="00E3006D" w:rsidRDefault="005C3D87" w:rsidP="005C3D87">
            <w:pPr>
              <w:adjustRightInd w:val="0"/>
              <w:snapToGrid w:val="0"/>
              <w:rPr>
                <w:rFonts w:ascii="Times New Roman" w:eastAsiaTheme="minorEastAsia" w:hAnsi="Times New Roman" w:cs="Times New Roman"/>
                <w:sz w:val="16"/>
                <w:szCs w:val="16"/>
              </w:rPr>
            </w:pPr>
            <w:r w:rsidRPr="00E3006D">
              <w:rPr>
                <w:rFonts w:ascii="Times New Roman" w:eastAsiaTheme="minorEastAsia" w:hAnsi="Times New Roman" w:cs="Times New Roman"/>
                <w:sz w:val="16"/>
                <w:szCs w:val="16"/>
              </w:rPr>
              <w:t xml:space="preserve">{%p for b in </w:t>
            </w:r>
            <w:proofErr w:type="spellStart"/>
            <w:proofErr w:type="gramStart"/>
            <w:r w:rsidRPr="00E3006D">
              <w:rPr>
                <w:rFonts w:ascii="Times New Roman" w:eastAsiaTheme="minorEastAsia" w:hAnsi="Times New Roman" w:cs="Times New Roman"/>
                <w:sz w:val="16"/>
                <w:szCs w:val="16"/>
              </w:rPr>
              <w:t>a.adaptation</w:t>
            </w:r>
            <w:proofErr w:type="gramEnd"/>
            <w:r w:rsidRPr="00E3006D">
              <w:rPr>
                <w:rFonts w:ascii="Times New Roman" w:eastAsiaTheme="minorEastAsia" w:hAnsi="Times New Roman" w:cs="Times New Roman"/>
                <w:sz w:val="16"/>
                <w:szCs w:val="16"/>
              </w:rPr>
              <w:t>_disease_cn</w:t>
            </w:r>
            <w:proofErr w:type="spellEnd"/>
            <w:r w:rsidRPr="00E3006D">
              <w:rPr>
                <w:rFonts w:ascii="Times New Roman" w:eastAsiaTheme="minorEastAsia" w:hAnsi="Times New Roman" w:cs="Times New Roman"/>
                <w:sz w:val="16"/>
                <w:szCs w:val="16"/>
              </w:rPr>
              <w:t>%}</w:t>
            </w:r>
          </w:p>
          <w:p w14:paraId="0D93E49B" w14:textId="77777777" w:rsidR="005C3D87" w:rsidRPr="00E3006D" w:rsidRDefault="005C3D87" w:rsidP="005C3D87">
            <w:pPr>
              <w:adjustRightInd w:val="0"/>
              <w:snapToGrid w:val="0"/>
              <w:rPr>
                <w:rFonts w:ascii="Times New Roman" w:eastAsiaTheme="minorEastAsia" w:hAnsi="Times New Roman" w:cs="Times New Roman"/>
                <w:sz w:val="16"/>
                <w:szCs w:val="16"/>
              </w:rPr>
            </w:pPr>
            <w:r w:rsidRPr="00E3006D">
              <w:rPr>
                <w:rFonts w:ascii="Times New Roman" w:eastAsiaTheme="minorEastAsia" w:hAnsi="Times New Roman" w:cs="Times New Roman"/>
                <w:sz w:val="16"/>
                <w:szCs w:val="16"/>
              </w:rPr>
              <w:t>{{</w:t>
            </w:r>
            <w:proofErr w:type="spellStart"/>
            <w:r w:rsidRPr="00E3006D">
              <w:rPr>
                <w:rFonts w:ascii="Times New Roman" w:eastAsiaTheme="minorEastAsia" w:hAnsi="Times New Roman" w:cs="Times New Roman"/>
                <w:sz w:val="16"/>
                <w:szCs w:val="16"/>
              </w:rPr>
              <w:t>b|e</w:t>
            </w:r>
            <w:proofErr w:type="spellEnd"/>
            <w:r w:rsidRPr="00E3006D">
              <w:rPr>
                <w:rFonts w:ascii="Times New Roman" w:eastAsiaTheme="minorEastAsia" w:hAnsi="Times New Roman" w:cs="Times New Roman"/>
                <w:sz w:val="16"/>
                <w:szCs w:val="16"/>
              </w:rPr>
              <w:t>}}</w:t>
            </w:r>
          </w:p>
          <w:p w14:paraId="7DB5B6D7" w14:textId="77777777" w:rsidR="005C3D87" w:rsidRPr="00E3006D" w:rsidRDefault="005C3D87" w:rsidP="005C3D87">
            <w:pPr>
              <w:adjustRightInd w:val="0"/>
              <w:snapToGrid w:val="0"/>
              <w:rPr>
                <w:rFonts w:ascii="Times New Roman" w:eastAsiaTheme="minorEastAsia" w:hAnsi="Times New Roman" w:cs="Times New Roman"/>
                <w:sz w:val="16"/>
                <w:szCs w:val="16"/>
              </w:rPr>
            </w:pPr>
            <w:r w:rsidRPr="00E3006D">
              <w:rPr>
                <w:rFonts w:ascii="Times New Roman" w:eastAsiaTheme="minorEastAsia" w:hAnsi="Times New Roman" w:cs="Times New Roman"/>
                <w:sz w:val="16"/>
                <w:szCs w:val="16"/>
              </w:rPr>
              <w:t xml:space="preserve">{%p </w:t>
            </w:r>
            <w:proofErr w:type="spellStart"/>
            <w:r w:rsidRPr="00E3006D">
              <w:rPr>
                <w:rFonts w:ascii="Times New Roman" w:eastAsiaTheme="minorEastAsia" w:hAnsi="Times New Roman" w:cs="Times New Roman"/>
                <w:sz w:val="16"/>
                <w:szCs w:val="16"/>
              </w:rPr>
              <w:t>endfor</w:t>
            </w:r>
            <w:proofErr w:type="spellEnd"/>
            <w:r w:rsidRPr="00E3006D">
              <w:rPr>
                <w:rFonts w:ascii="Times New Roman" w:eastAsiaTheme="minorEastAsia" w:hAnsi="Times New Roman" w:cs="Times New Roman"/>
                <w:sz w:val="16"/>
                <w:szCs w:val="16"/>
              </w:rPr>
              <w:t>%}</w:t>
            </w:r>
          </w:p>
          <w:p w14:paraId="3F346093" w14:textId="77777777" w:rsidR="005C3D87" w:rsidRPr="00E3006D" w:rsidRDefault="005C3D87" w:rsidP="005C3D87">
            <w:pPr>
              <w:adjustRightInd w:val="0"/>
              <w:snapToGrid w:val="0"/>
              <w:rPr>
                <w:rFonts w:ascii="Times New Roman" w:eastAsiaTheme="minorEastAsia" w:hAnsi="Times New Roman" w:cs="Times New Roman"/>
                <w:sz w:val="16"/>
                <w:szCs w:val="16"/>
              </w:rPr>
            </w:pPr>
            <w:r w:rsidRPr="00E3006D">
              <w:rPr>
                <w:rFonts w:ascii="Times New Roman" w:eastAsiaTheme="minorEastAsia" w:hAnsi="Times New Roman" w:cs="Times New Roman"/>
                <w:sz w:val="16"/>
                <w:szCs w:val="16"/>
              </w:rPr>
              <w:t>{%p else%}</w:t>
            </w:r>
          </w:p>
          <w:p w14:paraId="5769B4A7" w14:textId="77777777" w:rsidR="005C3D87" w:rsidRPr="00E3006D" w:rsidRDefault="005C3D87" w:rsidP="005C3D87">
            <w:pPr>
              <w:adjustRightInd w:val="0"/>
              <w:snapToGrid w:val="0"/>
              <w:rPr>
                <w:rFonts w:ascii="Times New Roman" w:eastAsiaTheme="minorEastAsia" w:hAnsi="Times New Roman" w:cs="Times New Roman"/>
                <w:color w:val="FF0000"/>
                <w:sz w:val="16"/>
                <w:szCs w:val="16"/>
              </w:rPr>
            </w:pPr>
            <w:r w:rsidRPr="00E3006D">
              <w:rPr>
                <w:rFonts w:ascii="Times New Roman" w:eastAsiaTheme="minorEastAsia" w:hAnsi="Times New Roman" w:cs="Times New Roman"/>
                <w:color w:val="FF0000"/>
                <w:sz w:val="16"/>
                <w:szCs w:val="16"/>
                <w:highlight w:val="yellow"/>
              </w:rPr>
              <w:t>缺少适应症信息，请补充知识库！</w:t>
            </w:r>
          </w:p>
          <w:p w14:paraId="7B889971" w14:textId="0D444EED" w:rsidR="005C3D87" w:rsidRPr="00E3006D" w:rsidRDefault="005C3D87" w:rsidP="005C3D87">
            <w:pPr>
              <w:adjustRightInd w:val="0"/>
              <w:snapToGrid w:val="0"/>
              <w:rPr>
                <w:rFonts w:ascii="Times New Roman" w:eastAsiaTheme="minorEastAsia" w:hAnsi="Times New Roman" w:cs="Times New Roman"/>
                <w:sz w:val="16"/>
                <w:szCs w:val="16"/>
              </w:rPr>
            </w:pPr>
            <w:r w:rsidRPr="00E3006D">
              <w:rPr>
                <w:rFonts w:ascii="Times New Roman" w:eastAsiaTheme="minorEastAsia" w:hAnsi="Times New Roman" w:cs="Times New Roman"/>
                <w:sz w:val="16"/>
                <w:szCs w:val="16"/>
              </w:rPr>
              <w:t>{%p endif%}</w:t>
            </w:r>
          </w:p>
        </w:tc>
      </w:tr>
    </w:tbl>
    <w:p w14:paraId="35C8882E" w14:textId="77777777" w:rsidR="00A144FF" w:rsidRDefault="00A144FF" w:rsidP="00A144FF">
      <w:pPr>
        <w:adjustRightInd w:val="0"/>
        <w:snapToGrid w:val="0"/>
        <w:jc w:val="left"/>
        <w:rPr>
          <w:rFonts w:ascii="Times New Roman" w:eastAsiaTheme="minorEastAsia" w:hAnsi="Times New Roman" w:cs="Times New Roman"/>
          <w:sz w:val="16"/>
          <w:szCs w:val="16"/>
        </w:rPr>
      </w:pPr>
    </w:p>
    <w:p w14:paraId="132E3532" w14:textId="6A0AA77E" w:rsidR="00A144FF" w:rsidRPr="00D93D9E" w:rsidRDefault="00A144FF" w:rsidP="00A144FF">
      <w:pPr>
        <w:adjustRightInd w:val="0"/>
        <w:snapToGrid w:val="0"/>
        <w:jc w:val="left"/>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 xml:space="preserve">{%p </w:t>
      </w:r>
      <w:proofErr w:type="spellStart"/>
      <w:r w:rsidRPr="00D93D9E">
        <w:rPr>
          <w:rFonts w:ascii="Times New Roman" w:eastAsiaTheme="minorEastAsia" w:hAnsi="Times New Roman" w:cs="Times New Roman"/>
          <w:sz w:val="16"/>
          <w:szCs w:val="16"/>
        </w:rPr>
        <w:t>endfor</w:t>
      </w:r>
      <w:proofErr w:type="spellEnd"/>
      <w:r w:rsidRPr="00D93D9E">
        <w:rPr>
          <w:rFonts w:ascii="Times New Roman" w:eastAsiaTheme="minorEastAsia" w:hAnsi="Times New Roman" w:cs="Times New Roman"/>
          <w:sz w:val="16"/>
          <w:szCs w:val="16"/>
        </w:rPr>
        <w:t>%}</w:t>
      </w:r>
    </w:p>
    <w:p w14:paraId="6EBB81EC" w14:textId="77777777" w:rsidR="00A144FF" w:rsidRPr="00D93D9E" w:rsidRDefault="00A144FF" w:rsidP="00A144FF">
      <w:pPr>
        <w:adjustRightInd w:val="0"/>
        <w:snapToGrid w:val="0"/>
        <w:jc w:val="left"/>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{%p else%}</w:t>
      </w:r>
    </w:p>
    <w:tbl>
      <w:tblPr>
        <w:tblW w:w="10138" w:type="dxa"/>
        <w:tblInd w:w="257" w:type="dxa"/>
        <w:tblLayout w:type="fixed"/>
        <w:tblLook w:val="04A0" w:firstRow="1" w:lastRow="0" w:firstColumn="1" w:lastColumn="0" w:noHBand="0" w:noVBand="1"/>
      </w:tblPr>
      <w:tblGrid>
        <w:gridCol w:w="1075"/>
        <w:gridCol w:w="6039"/>
        <w:gridCol w:w="1488"/>
        <w:gridCol w:w="1536"/>
      </w:tblGrid>
      <w:tr w:rsidR="00B26E38" w14:paraId="74D39E2D" w14:textId="77777777">
        <w:trPr>
          <w:trHeight w:val="567"/>
        </w:trPr>
        <w:tc>
          <w:tcPr>
            <w:tcW w:w="1075" w:type="dxa"/>
            <w:tcBorders>
              <w:top w:val="single" w:sz="4" w:space="0" w:color="auto"/>
              <w:left w:val="nil"/>
              <w:bottom w:val="single" w:sz="4" w:space="0" w:color="auto"/>
              <w:right w:val="single" w:sz="4" w:space="0" w:color="auto"/>
            </w:tcBorders>
            <w:shd w:val="clear" w:color="auto" w:fill="A5E2F4"/>
            <w:vAlign w:val="center"/>
          </w:tcPr>
          <w:p w14:paraId="60AF3CA8" w14:textId="77777777" w:rsidR="00B26E38" w:rsidRDefault="005517E5">
            <w:pPr>
              <w:adjustRightInd w:val="0"/>
              <w:snapToGrid w:val="0"/>
              <w:jc w:val="center"/>
              <w:rPr>
                <w:rFonts w:ascii="Times New Roman" w:eastAsiaTheme="minorEastAsia" w:hAnsi="Times New Roman" w:cs="Times New Roman"/>
                <w:sz w:val="16"/>
                <w:szCs w:val="16"/>
              </w:rPr>
            </w:pPr>
            <w:r>
              <w:rPr>
                <w:rFonts w:ascii="Times New Roman" w:eastAsiaTheme="minorEastAsia" w:hAnsi="Times New Roman" w:cs="Times New Roman"/>
                <w:b/>
                <w:bCs/>
                <w:sz w:val="16"/>
                <w:szCs w:val="16"/>
              </w:rPr>
              <w:t>药物名称</w:t>
            </w:r>
          </w:p>
        </w:tc>
        <w:tc>
          <w:tcPr>
            <w:tcW w:w="6039" w:type="dxa"/>
            <w:tcBorders>
              <w:top w:val="single" w:sz="4" w:space="0" w:color="auto"/>
              <w:left w:val="single" w:sz="4" w:space="0" w:color="auto"/>
              <w:bottom w:val="single" w:sz="4" w:space="0" w:color="auto"/>
              <w:right w:val="single" w:sz="4" w:space="0" w:color="auto"/>
            </w:tcBorders>
            <w:shd w:val="clear" w:color="auto" w:fill="A5E2F4"/>
            <w:vAlign w:val="center"/>
          </w:tcPr>
          <w:p w14:paraId="500AE32E" w14:textId="77777777" w:rsidR="00B26E38" w:rsidRDefault="005517E5">
            <w:pPr>
              <w:spacing w:line="200" w:lineRule="exact"/>
              <w:jc w:val="left"/>
              <w:rPr>
                <w:rFonts w:ascii="Times New Roman" w:eastAsiaTheme="minorEastAsia" w:hAnsi="Times New Roman" w:cs="Times New Roman"/>
                <w:b/>
                <w:bCs/>
                <w:sz w:val="18"/>
                <w:szCs w:val="18"/>
              </w:rPr>
            </w:pPr>
            <w:r>
              <w:rPr>
                <w:rFonts w:ascii="Times New Roman" w:eastAsiaTheme="minorEastAsia" w:hAnsi="Times New Roman" w:cs="Times New Roman"/>
                <w:b/>
                <w:bCs/>
                <w:sz w:val="18"/>
                <w:szCs w:val="18"/>
              </w:rPr>
              <w:t>通用名：</w:t>
            </w:r>
            <w:r>
              <w:rPr>
                <w:rFonts w:ascii="Times New Roman" w:eastAsiaTheme="minorEastAsia" w:hAnsi="Times New Roman" w:cs="Times New Roman"/>
                <w:b/>
                <w:bCs/>
                <w:sz w:val="18"/>
                <w:szCs w:val="18"/>
              </w:rPr>
              <w:t>-</w:t>
            </w:r>
          </w:p>
          <w:p w14:paraId="3DB6E920" w14:textId="77777777" w:rsidR="00B26E38" w:rsidRDefault="005517E5">
            <w:pPr>
              <w:spacing w:line="200" w:lineRule="exact"/>
              <w:jc w:val="left"/>
              <w:rPr>
                <w:rFonts w:ascii="Times New Roman" w:eastAsiaTheme="minorEastAsia" w:hAnsi="Times New Roman" w:cs="Times New Roman"/>
                <w:b/>
                <w:bCs/>
                <w:sz w:val="18"/>
                <w:szCs w:val="18"/>
              </w:rPr>
            </w:pPr>
            <w:r>
              <w:rPr>
                <w:rFonts w:ascii="Times New Roman" w:eastAsiaTheme="minorEastAsia" w:hAnsi="Times New Roman" w:cs="Times New Roman"/>
                <w:b/>
                <w:bCs/>
                <w:sz w:val="18"/>
                <w:szCs w:val="18"/>
              </w:rPr>
              <w:t>商品名：</w:t>
            </w:r>
            <w:r>
              <w:rPr>
                <w:rFonts w:ascii="Times New Roman" w:eastAsiaTheme="minorEastAsia" w:hAnsi="Times New Roman" w:cs="Times New Roman"/>
                <w:b/>
                <w:bCs/>
                <w:sz w:val="18"/>
                <w:szCs w:val="18"/>
              </w:rPr>
              <w:t>-</w:t>
            </w:r>
          </w:p>
        </w:tc>
        <w:tc>
          <w:tcPr>
            <w:tcW w:w="1488" w:type="dxa"/>
            <w:tcBorders>
              <w:top w:val="single" w:sz="4" w:space="0" w:color="auto"/>
              <w:left w:val="single" w:sz="4" w:space="0" w:color="auto"/>
              <w:bottom w:val="single" w:sz="4" w:space="0" w:color="auto"/>
              <w:right w:val="single" w:sz="4" w:space="0" w:color="auto"/>
            </w:tcBorders>
            <w:shd w:val="clear" w:color="auto" w:fill="A5E2F4"/>
            <w:vAlign w:val="center"/>
          </w:tcPr>
          <w:p w14:paraId="2D1A4046" w14:textId="77777777" w:rsidR="00B26E38" w:rsidRDefault="005517E5">
            <w:pPr>
              <w:spacing w:line="200" w:lineRule="exact"/>
              <w:jc w:val="center"/>
              <w:rPr>
                <w:rFonts w:ascii="Times New Roman" w:eastAsiaTheme="minorEastAsia" w:hAnsi="Times New Roman" w:cs="Times New Roman"/>
                <w:b/>
                <w:bCs/>
                <w:sz w:val="18"/>
                <w:szCs w:val="18"/>
              </w:rPr>
            </w:pPr>
            <w:r>
              <w:rPr>
                <w:rFonts w:ascii="Times New Roman" w:eastAsiaTheme="minorEastAsia" w:hAnsi="Times New Roman" w:cs="Times New Roman"/>
                <w:b/>
                <w:bCs/>
                <w:sz w:val="18"/>
                <w:szCs w:val="18"/>
              </w:rPr>
              <w:t>-</w:t>
            </w:r>
          </w:p>
        </w:tc>
        <w:tc>
          <w:tcPr>
            <w:tcW w:w="1536" w:type="dxa"/>
            <w:tcBorders>
              <w:top w:val="single" w:sz="4" w:space="0" w:color="auto"/>
              <w:left w:val="single" w:sz="4" w:space="0" w:color="auto"/>
              <w:bottom w:val="single" w:sz="4" w:space="0" w:color="auto"/>
              <w:right w:val="nil"/>
            </w:tcBorders>
            <w:shd w:val="clear" w:color="auto" w:fill="A5E2F4"/>
            <w:vAlign w:val="center"/>
          </w:tcPr>
          <w:p w14:paraId="63209A7D" w14:textId="77777777" w:rsidR="00B26E38" w:rsidRDefault="005517E5">
            <w:pPr>
              <w:spacing w:line="200" w:lineRule="exact"/>
              <w:jc w:val="center"/>
              <w:rPr>
                <w:rFonts w:ascii="Times New Roman" w:eastAsiaTheme="minorEastAsia" w:hAnsi="Times New Roman" w:cs="Times New Roman"/>
                <w:b/>
                <w:bCs/>
                <w:sz w:val="18"/>
                <w:szCs w:val="18"/>
              </w:rPr>
            </w:pPr>
            <w:r>
              <w:rPr>
                <w:rFonts w:ascii="Times New Roman" w:eastAsiaTheme="minorEastAsia" w:hAnsi="Times New Roman" w:cs="Times New Roman"/>
                <w:b/>
                <w:bCs/>
                <w:sz w:val="18"/>
                <w:szCs w:val="18"/>
              </w:rPr>
              <w:t>-</w:t>
            </w:r>
          </w:p>
        </w:tc>
      </w:tr>
      <w:tr w:rsidR="00B26E38" w14:paraId="4AF0BDF9" w14:textId="77777777">
        <w:trPr>
          <w:trHeight w:val="525"/>
        </w:trPr>
        <w:tc>
          <w:tcPr>
            <w:tcW w:w="1075" w:type="dxa"/>
            <w:tcBorders>
              <w:top w:val="single" w:sz="4" w:space="0" w:color="auto"/>
              <w:left w:val="nil"/>
              <w:bottom w:val="dashed" w:sz="4" w:space="0" w:color="D8D8D8"/>
              <w:right w:val="dashed" w:sz="4" w:space="0" w:color="D8D8D8"/>
            </w:tcBorders>
            <w:vAlign w:val="center"/>
          </w:tcPr>
          <w:p w14:paraId="75680C58" w14:textId="77777777" w:rsidR="00B26E38" w:rsidRDefault="005517E5">
            <w:pPr>
              <w:adjustRightInd w:val="0"/>
              <w:snapToGrid w:val="0"/>
              <w:jc w:val="center"/>
              <w:rPr>
                <w:rFonts w:ascii="Times New Roman" w:eastAsiaTheme="minorEastAsia" w:hAnsi="Times New Roman" w:cs="Times New Roman"/>
                <w:sz w:val="16"/>
                <w:szCs w:val="16"/>
              </w:rPr>
            </w:pPr>
            <w:r>
              <w:rPr>
                <w:rFonts w:ascii="Times New Roman" w:eastAsiaTheme="minorEastAsia" w:hAnsi="Times New Roman" w:cs="Times New Roman"/>
                <w:sz w:val="16"/>
                <w:szCs w:val="16"/>
              </w:rPr>
              <w:t>药理机制</w:t>
            </w:r>
          </w:p>
        </w:tc>
        <w:tc>
          <w:tcPr>
            <w:tcW w:w="9063" w:type="dxa"/>
            <w:gridSpan w:val="3"/>
            <w:tcBorders>
              <w:top w:val="single" w:sz="4" w:space="0" w:color="auto"/>
              <w:left w:val="dashed" w:sz="4" w:space="0" w:color="D8D8D8"/>
              <w:bottom w:val="dashed" w:sz="4" w:space="0" w:color="D8D8D8"/>
              <w:right w:val="nil"/>
            </w:tcBorders>
            <w:vAlign w:val="center"/>
          </w:tcPr>
          <w:p w14:paraId="33AE90AB" w14:textId="77777777" w:rsidR="00B26E38" w:rsidRDefault="005517E5">
            <w:pPr>
              <w:jc w:val="left"/>
              <w:rPr>
                <w:rFonts w:ascii="Times New Roman" w:eastAsiaTheme="minorEastAsia" w:hAnsi="Times New Roman" w:cs="Times New Roman"/>
                <w:sz w:val="17"/>
                <w:szCs w:val="17"/>
              </w:rPr>
            </w:pPr>
            <w:r>
              <w:rPr>
                <w:rFonts w:ascii="Times New Roman" w:eastAsiaTheme="minorEastAsia" w:hAnsi="Times New Roman" w:cs="Times New Roman"/>
                <w:sz w:val="17"/>
                <w:szCs w:val="17"/>
              </w:rPr>
              <w:t>-</w:t>
            </w:r>
          </w:p>
        </w:tc>
      </w:tr>
      <w:tr w:rsidR="00B26E38" w14:paraId="58B93CF6" w14:textId="77777777">
        <w:trPr>
          <w:trHeight w:val="480"/>
        </w:trPr>
        <w:tc>
          <w:tcPr>
            <w:tcW w:w="1075" w:type="dxa"/>
            <w:tcBorders>
              <w:top w:val="dashed" w:sz="4" w:space="0" w:color="D8D8D8"/>
              <w:left w:val="nil"/>
              <w:bottom w:val="dashed" w:sz="4" w:space="0" w:color="D8D8D8"/>
              <w:right w:val="dashed" w:sz="4" w:space="0" w:color="D8D8D8"/>
            </w:tcBorders>
            <w:vAlign w:val="center"/>
          </w:tcPr>
          <w:p w14:paraId="10B4C8BC" w14:textId="77777777" w:rsidR="00B26E38" w:rsidRDefault="005517E5">
            <w:pPr>
              <w:adjustRightInd w:val="0"/>
              <w:snapToGrid w:val="0"/>
              <w:jc w:val="center"/>
              <w:rPr>
                <w:rFonts w:ascii="Times New Roman" w:eastAsiaTheme="minorEastAsia" w:hAnsi="Times New Roman" w:cs="Times New Roman"/>
                <w:sz w:val="16"/>
                <w:szCs w:val="16"/>
              </w:rPr>
            </w:pPr>
            <w:r>
              <w:rPr>
                <w:rFonts w:ascii="Times New Roman" w:eastAsiaTheme="minorEastAsia" w:hAnsi="Times New Roman" w:cs="Times New Roman"/>
                <w:sz w:val="16"/>
                <w:szCs w:val="16"/>
              </w:rPr>
              <w:t>生物标志物</w:t>
            </w:r>
          </w:p>
        </w:tc>
        <w:tc>
          <w:tcPr>
            <w:tcW w:w="9063" w:type="dxa"/>
            <w:gridSpan w:val="3"/>
            <w:tcBorders>
              <w:top w:val="dashed" w:sz="4" w:space="0" w:color="D8D8D8"/>
              <w:left w:val="dashed" w:sz="4" w:space="0" w:color="D8D8D8"/>
              <w:bottom w:val="dashed" w:sz="4" w:space="0" w:color="D8D8D8"/>
              <w:right w:val="nil"/>
            </w:tcBorders>
            <w:vAlign w:val="center"/>
          </w:tcPr>
          <w:p w14:paraId="02858E85" w14:textId="77777777" w:rsidR="00B26E38" w:rsidRDefault="005517E5">
            <w:pPr>
              <w:adjustRightInd w:val="0"/>
              <w:snapToGrid w:val="0"/>
              <w:jc w:val="left"/>
              <w:rPr>
                <w:rFonts w:ascii="Times New Roman" w:eastAsiaTheme="minorEastAsia" w:hAnsi="Times New Roman" w:cs="Times New Roman"/>
                <w:sz w:val="17"/>
                <w:szCs w:val="17"/>
              </w:rPr>
            </w:pPr>
            <w:r>
              <w:rPr>
                <w:rFonts w:ascii="Times New Roman" w:eastAsiaTheme="minorEastAsia" w:hAnsi="Times New Roman" w:cs="Times New Roman"/>
                <w:sz w:val="17"/>
                <w:szCs w:val="17"/>
              </w:rPr>
              <w:t>-</w:t>
            </w:r>
          </w:p>
        </w:tc>
      </w:tr>
      <w:tr w:rsidR="00B26E38" w14:paraId="2CB700DB" w14:textId="77777777">
        <w:trPr>
          <w:trHeight w:val="435"/>
        </w:trPr>
        <w:tc>
          <w:tcPr>
            <w:tcW w:w="1075" w:type="dxa"/>
            <w:tcBorders>
              <w:top w:val="dashed" w:sz="4" w:space="0" w:color="D8D8D8"/>
              <w:left w:val="nil"/>
              <w:bottom w:val="single" w:sz="4" w:space="0" w:color="1E7648"/>
              <w:right w:val="dashed" w:sz="4" w:space="0" w:color="D8D8D8"/>
            </w:tcBorders>
            <w:vAlign w:val="center"/>
          </w:tcPr>
          <w:p w14:paraId="55648F7F" w14:textId="77777777" w:rsidR="00B26E38" w:rsidRDefault="005517E5">
            <w:pPr>
              <w:adjustRightInd w:val="0"/>
              <w:snapToGrid w:val="0"/>
              <w:jc w:val="center"/>
              <w:rPr>
                <w:rFonts w:ascii="Times New Roman" w:eastAsiaTheme="minorEastAsia" w:hAnsi="Times New Roman" w:cs="Times New Roman"/>
                <w:sz w:val="16"/>
                <w:szCs w:val="16"/>
              </w:rPr>
            </w:pPr>
            <w:r>
              <w:rPr>
                <w:rFonts w:ascii="Times New Roman" w:eastAsiaTheme="minorEastAsia" w:hAnsi="Times New Roman" w:cs="Times New Roman"/>
                <w:sz w:val="16"/>
                <w:szCs w:val="16"/>
              </w:rPr>
              <w:t>适应症</w:t>
            </w:r>
          </w:p>
        </w:tc>
        <w:tc>
          <w:tcPr>
            <w:tcW w:w="9063" w:type="dxa"/>
            <w:gridSpan w:val="3"/>
            <w:tcBorders>
              <w:top w:val="dashed" w:sz="4" w:space="0" w:color="D8D8D8"/>
              <w:left w:val="dashed" w:sz="4" w:space="0" w:color="D8D8D8"/>
              <w:bottom w:val="single" w:sz="4" w:space="0" w:color="1E7648"/>
              <w:right w:val="nil"/>
            </w:tcBorders>
            <w:vAlign w:val="center"/>
          </w:tcPr>
          <w:p w14:paraId="0DE1DBB9" w14:textId="77777777" w:rsidR="00B26E38" w:rsidRDefault="005517E5">
            <w:pPr>
              <w:adjustRightInd w:val="0"/>
              <w:snapToGrid w:val="0"/>
              <w:rPr>
                <w:rFonts w:ascii="Times New Roman" w:eastAsiaTheme="minorEastAsia" w:hAnsi="Times New Roman" w:cs="Times New Roman"/>
                <w:sz w:val="17"/>
                <w:szCs w:val="17"/>
              </w:rPr>
            </w:pPr>
            <w:r>
              <w:rPr>
                <w:rFonts w:ascii="Times New Roman" w:eastAsiaTheme="minorEastAsia" w:hAnsi="Times New Roman" w:cs="Times New Roman"/>
                <w:sz w:val="17"/>
                <w:szCs w:val="17"/>
              </w:rPr>
              <w:t>-</w:t>
            </w:r>
          </w:p>
        </w:tc>
      </w:tr>
    </w:tbl>
    <w:p w14:paraId="66A6722E" w14:textId="77777777" w:rsidR="00A144FF" w:rsidRDefault="00A144FF">
      <w:pPr>
        <w:adjustRightInd w:val="0"/>
        <w:snapToGrid w:val="0"/>
        <w:jc w:val="left"/>
        <w:rPr>
          <w:rFonts w:ascii="Times New Roman" w:eastAsiaTheme="minorEastAsia" w:hAnsi="Times New Roman" w:cs="Times New Roman"/>
          <w:sz w:val="16"/>
          <w:szCs w:val="16"/>
        </w:rPr>
      </w:pPr>
    </w:p>
    <w:p w14:paraId="752EE524" w14:textId="7C3DB71B" w:rsidR="00B26E38" w:rsidRDefault="00A144FF">
      <w:pPr>
        <w:adjustRightInd w:val="0"/>
        <w:snapToGrid w:val="0"/>
        <w:jc w:val="left"/>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{%p endif%}</w:t>
      </w:r>
    </w:p>
    <w:p w14:paraId="0C4E9297" w14:textId="77777777" w:rsidR="00B26E38" w:rsidRDefault="005517E5">
      <w:pPr>
        <w:adjustRightInd w:val="0"/>
        <w:snapToGrid w:val="0"/>
        <w:jc w:val="left"/>
        <w:rPr>
          <w:rFonts w:ascii="Times New Roman" w:eastAsiaTheme="minorEastAsia" w:hAnsi="Times New Roman" w:cs="Times New Roman"/>
          <w:sz w:val="16"/>
          <w:szCs w:val="16"/>
        </w:rPr>
      </w:pPr>
      <w:r>
        <w:rPr>
          <w:rFonts w:ascii="Times New Roman" w:eastAsiaTheme="minorEastAsia" w:hAnsi="Times New Roman" w:cs="Times New Roman"/>
          <w:sz w:val="16"/>
          <w:szCs w:val="16"/>
        </w:rPr>
        <w:t>注：</w:t>
      </w:r>
    </w:p>
    <w:p w14:paraId="3E76D4E2" w14:textId="77777777" w:rsidR="00B26E38" w:rsidRDefault="005517E5">
      <w:pPr>
        <w:adjustRightInd w:val="0"/>
        <w:snapToGrid w:val="0"/>
        <w:jc w:val="left"/>
        <w:rPr>
          <w:rFonts w:ascii="Times New Roman" w:eastAsiaTheme="minorEastAsia" w:hAnsi="Times New Roman" w:cs="Times New Roman"/>
          <w:sz w:val="16"/>
          <w:szCs w:val="16"/>
        </w:rPr>
      </w:pPr>
      <w:r>
        <w:rPr>
          <w:rFonts w:ascii="Times New Roman" w:eastAsiaTheme="minorEastAsia" w:hAnsi="Times New Roman" w:cs="Times New Roman"/>
          <w:sz w:val="16"/>
          <w:szCs w:val="16"/>
        </w:rPr>
        <w:t>本部分仅展示检测结果相关的</w:t>
      </w:r>
      <w:r>
        <w:rPr>
          <w:rFonts w:ascii="Times New Roman" w:eastAsiaTheme="minorEastAsia" w:hAnsi="Times New Roman" w:cs="Times New Roman"/>
          <w:sz w:val="16"/>
          <w:szCs w:val="16"/>
        </w:rPr>
        <w:t>FDA</w:t>
      </w:r>
      <w:r>
        <w:rPr>
          <w:rFonts w:ascii="Times New Roman" w:eastAsiaTheme="minorEastAsia" w:hAnsi="Times New Roman" w:cs="Times New Roman"/>
          <w:sz w:val="16"/>
          <w:szCs w:val="16"/>
        </w:rPr>
        <w:t>和</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或</w:t>
      </w:r>
      <w:r>
        <w:rPr>
          <w:rFonts w:ascii="Times New Roman" w:eastAsiaTheme="minorEastAsia" w:hAnsi="Times New Roman" w:cs="Times New Roman"/>
          <w:sz w:val="16"/>
          <w:szCs w:val="16"/>
        </w:rPr>
        <w:t>NMPA</w:t>
      </w:r>
      <w:r>
        <w:rPr>
          <w:rFonts w:ascii="Times New Roman" w:eastAsiaTheme="minorEastAsia" w:hAnsi="Times New Roman" w:cs="Times New Roman"/>
          <w:sz w:val="16"/>
          <w:szCs w:val="16"/>
        </w:rPr>
        <w:t>获批药物，药物批准信息来源于中国国家药品监督管理局（</w:t>
      </w:r>
      <w:r>
        <w:rPr>
          <w:rFonts w:ascii="Times New Roman" w:eastAsiaTheme="minorEastAsia" w:hAnsi="Times New Roman" w:cs="Times New Roman"/>
          <w:sz w:val="16"/>
          <w:szCs w:val="16"/>
        </w:rPr>
        <w:t>National Medical Products Administration</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NMPA</w:t>
      </w:r>
      <w:r>
        <w:rPr>
          <w:rFonts w:ascii="Times New Roman" w:eastAsiaTheme="minorEastAsia" w:hAnsi="Times New Roman" w:cs="Times New Roman"/>
          <w:sz w:val="16"/>
          <w:szCs w:val="16"/>
        </w:rPr>
        <w:t>）和美国食品药品管理局（</w:t>
      </w:r>
      <w:r>
        <w:rPr>
          <w:rFonts w:ascii="Times New Roman" w:eastAsiaTheme="minorEastAsia" w:hAnsi="Times New Roman" w:cs="Times New Roman"/>
          <w:sz w:val="16"/>
          <w:szCs w:val="16"/>
        </w:rPr>
        <w:t>Food and Drug Administration</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FDA</w:t>
      </w:r>
      <w:r>
        <w:rPr>
          <w:rFonts w:ascii="Times New Roman" w:eastAsiaTheme="minorEastAsia" w:hAnsi="Times New Roman" w:cs="Times New Roman"/>
          <w:sz w:val="16"/>
          <w:szCs w:val="16"/>
        </w:rPr>
        <w:t>）官方网站或药物说明书，仅供参考。</w:t>
      </w:r>
    </w:p>
    <w:p w14:paraId="6530C225" w14:textId="77777777" w:rsidR="00B26E38" w:rsidRDefault="00B26E38">
      <w:pPr>
        <w:rPr>
          <w:rFonts w:ascii="Times New Roman" w:eastAsiaTheme="minorEastAsia" w:hAnsi="Times New Roman" w:cs="Times New Roman"/>
          <w:b/>
          <w:szCs w:val="21"/>
          <w:shd w:val="clear" w:color="auto" w:fill="FFFFFF"/>
        </w:rPr>
      </w:pPr>
    </w:p>
    <w:p w14:paraId="11D5DCA3" w14:textId="77777777" w:rsidR="00B26E38" w:rsidRDefault="005517E5">
      <w:pPr>
        <w:numPr>
          <w:ilvl w:val="0"/>
          <w:numId w:val="6"/>
        </w:numPr>
        <w:rPr>
          <w:rFonts w:ascii="Times New Roman" w:eastAsiaTheme="minorEastAsia" w:hAnsi="Times New Roman" w:cs="Times New Roman"/>
          <w:b/>
          <w:szCs w:val="21"/>
          <w:shd w:val="clear" w:color="auto" w:fill="FFFFFF"/>
        </w:rPr>
      </w:pPr>
      <w:r>
        <w:rPr>
          <w:rFonts w:ascii="Times New Roman" w:eastAsiaTheme="minorEastAsia" w:hAnsi="Times New Roman" w:cs="Times New Roman"/>
          <w:b/>
          <w:szCs w:val="21"/>
          <w:shd w:val="clear" w:color="auto" w:fill="FFFFFF"/>
        </w:rPr>
        <w:t>样本质控信息</w:t>
      </w:r>
    </w:p>
    <w:p w14:paraId="6F596DA0" w14:textId="77777777" w:rsidR="00B26E38" w:rsidRDefault="00B26E38">
      <w:pPr>
        <w:rPr>
          <w:rFonts w:ascii="Times New Roman" w:eastAsiaTheme="minorEastAsia" w:hAnsi="Times New Roman" w:cs="Times New Roman"/>
          <w:b/>
          <w:szCs w:val="21"/>
          <w:shd w:val="clear" w:color="auto" w:fill="FFFFFF"/>
        </w:rPr>
      </w:pPr>
    </w:p>
    <w:tbl>
      <w:tblPr>
        <w:tblStyle w:val="af3"/>
        <w:tblW w:w="0" w:type="auto"/>
        <w:jc w:val="center"/>
        <w:tblLayout w:type="fixed"/>
        <w:tblLook w:val="04A0" w:firstRow="1" w:lastRow="0" w:firstColumn="1" w:lastColumn="0" w:noHBand="0" w:noVBand="1"/>
      </w:tblPr>
      <w:tblGrid>
        <w:gridCol w:w="2003"/>
        <w:gridCol w:w="3209"/>
        <w:gridCol w:w="2289"/>
        <w:gridCol w:w="2691"/>
      </w:tblGrid>
      <w:tr w:rsidR="00B26E38" w14:paraId="587CC987" w14:textId="77777777">
        <w:trPr>
          <w:trHeight w:val="397"/>
          <w:jc w:val="center"/>
        </w:trPr>
        <w:tc>
          <w:tcPr>
            <w:tcW w:w="5212" w:type="dxa"/>
            <w:gridSpan w:val="2"/>
            <w:tcBorders>
              <w:top w:val="single" w:sz="4" w:space="0" w:color="auto"/>
              <w:left w:val="dashed" w:sz="4" w:space="0" w:color="D8D8D8"/>
              <w:bottom w:val="single" w:sz="4" w:space="0" w:color="auto"/>
              <w:right w:val="single" w:sz="4" w:space="0" w:color="auto"/>
            </w:tcBorders>
            <w:shd w:val="clear" w:color="auto" w:fill="A5E2F4"/>
            <w:vAlign w:val="center"/>
          </w:tcPr>
          <w:p w14:paraId="0EBD6255" w14:textId="77777777" w:rsidR="00B26E38" w:rsidRDefault="005517E5">
            <w:pPr>
              <w:adjustRightInd w:val="0"/>
              <w:snapToGrid w:val="0"/>
              <w:jc w:val="center"/>
              <w:rPr>
                <w:rFonts w:ascii="Times New Roman" w:eastAsiaTheme="minorEastAsia" w:hAnsi="Times New Roman" w:cs="Times New Roman"/>
                <w:b/>
                <w:bCs/>
                <w:sz w:val="18"/>
                <w:szCs w:val="18"/>
              </w:rPr>
            </w:pPr>
            <w:r>
              <w:rPr>
                <w:rFonts w:ascii="Times New Roman" w:eastAsiaTheme="minorEastAsia" w:hAnsi="Times New Roman" w:cs="Times New Roman"/>
                <w:b/>
                <w:bCs/>
                <w:sz w:val="18"/>
                <w:szCs w:val="18"/>
              </w:rPr>
              <w:t>质控参数</w:t>
            </w:r>
          </w:p>
        </w:tc>
        <w:tc>
          <w:tcPr>
            <w:tcW w:w="2289" w:type="dxa"/>
            <w:tcBorders>
              <w:top w:val="single" w:sz="4" w:space="0" w:color="auto"/>
              <w:left w:val="single" w:sz="4" w:space="0" w:color="auto"/>
              <w:bottom w:val="single" w:sz="4" w:space="0" w:color="auto"/>
              <w:right w:val="single" w:sz="4" w:space="0" w:color="auto"/>
            </w:tcBorders>
            <w:shd w:val="clear" w:color="auto" w:fill="A5E2F4"/>
            <w:vAlign w:val="center"/>
          </w:tcPr>
          <w:p w14:paraId="12720E54" w14:textId="77777777" w:rsidR="00B26E38" w:rsidRDefault="005517E5">
            <w:pPr>
              <w:adjustRightInd w:val="0"/>
              <w:snapToGrid w:val="0"/>
              <w:jc w:val="center"/>
              <w:rPr>
                <w:rFonts w:ascii="Times New Roman" w:eastAsiaTheme="minorEastAsia" w:hAnsi="Times New Roman" w:cs="Times New Roman"/>
                <w:b/>
                <w:bCs/>
                <w:sz w:val="18"/>
                <w:szCs w:val="18"/>
              </w:rPr>
            </w:pPr>
            <w:r>
              <w:rPr>
                <w:rFonts w:ascii="Times New Roman" w:eastAsiaTheme="minorEastAsia" w:hAnsi="Times New Roman" w:cs="Times New Roman"/>
                <w:b/>
                <w:bCs/>
                <w:sz w:val="18"/>
                <w:szCs w:val="18"/>
              </w:rPr>
              <w:t>样本数值</w:t>
            </w:r>
          </w:p>
        </w:tc>
        <w:tc>
          <w:tcPr>
            <w:tcW w:w="2691" w:type="dxa"/>
            <w:tcBorders>
              <w:top w:val="single" w:sz="4" w:space="0" w:color="auto"/>
              <w:left w:val="single" w:sz="4" w:space="0" w:color="auto"/>
              <w:bottom w:val="single" w:sz="4" w:space="0" w:color="auto"/>
              <w:right w:val="single" w:sz="8" w:space="0" w:color="FFFFFF"/>
            </w:tcBorders>
            <w:shd w:val="clear" w:color="auto" w:fill="A5E2F4"/>
            <w:vAlign w:val="center"/>
          </w:tcPr>
          <w:p w14:paraId="3C9C6FE0" w14:textId="77777777" w:rsidR="00B26E38" w:rsidRDefault="005517E5">
            <w:pPr>
              <w:adjustRightInd w:val="0"/>
              <w:snapToGrid w:val="0"/>
              <w:jc w:val="center"/>
              <w:rPr>
                <w:rFonts w:ascii="Times New Roman" w:eastAsiaTheme="minorEastAsia" w:hAnsi="Times New Roman" w:cs="Times New Roman"/>
                <w:b/>
                <w:bCs/>
                <w:sz w:val="18"/>
                <w:szCs w:val="18"/>
              </w:rPr>
            </w:pPr>
            <w:r>
              <w:rPr>
                <w:rFonts w:ascii="Times New Roman" w:eastAsiaTheme="minorEastAsia" w:hAnsi="Times New Roman" w:cs="Times New Roman"/>
                <w:b/>
                <w:bCs/>
                <w:sz w:val="18"/>
                <w:szCs w:val="18"/>
              </w:rPr>
              <w:t>样本质</w:t>
            </w:r>
            <w:proofErr w:type="gramStart"/>
            <w:r>
              <w:rPr>
                <w:rFonts w:ascii="Times New Roman" w:eastAsiaTheme="minorEastAsia" w:hAnsi="Times New Roman" w:cs="Times New Roman"/>
                <w:b/>
                <w:bCs/>
                <w:sz w:val="18"/>
                <w:szCs w:val="18"/>
              </w:rPr>
              <w:t>控标准</w:t>
            </w:r>
            <w:proofErr w:type="gramEnd"/>
          </w:p>
        </w:tc>
      </w:tr>
      <w:tr w:rsidR="00B26E38" w14:paraId="60E5F2B9" w14:textId="77777777">
        <w:trPr>
          <w:trHeight w:val="397"/>
          <w:jc w:val="center"/>
        </w:trPr>
        <w:tc>
          <w:tcPr>
            <w:tcW w:w="2003" w:type="dxa"/>
            <w:vMerge w:val="restart"/>
            <w:tcBorders>
              <w:top w:val="single" w:sz="4" w:space="0" w:color="auto"/>
              <w:left w:val="nil"/>
              <w:bottom w:val="dashed" w:sz="4" w:space="0" w:color="auto"/>
              <w:right w:val="dashed" w:sz="4" w:space="0" w:color="D8D8D8"/>
            </w:tcBorders>
            <w:shd w:val="clear" w:color="auto" w:fill="FFFFFF"/>
            <w:vAlign w:val="center"/>
          </w:tcPr>
          <w:p w14:paraId="58A50CD5" w14:textId="77777777" w:rsidR="00B26E38" w:rsidRDefault="005517E5">
            <w:pPr>
              <w:pStyle w:val="a0"/>
              <w:numPr>
                <w:ilvl w:val="0"/>
                <w:numId w:val="0"/>
              </w:numPr>
              <w:ind w:left="280"/>
              <w:jc w:val="center"/>
              <w:rPr>
                <w:rFonts w:ascii="Times New Roman" w:eastAsiaTheme="minorEastAsia" w:hAnsi="Times New Roman" w:cs="Times New Roman"/>
                <w:sz w:val="16"/>
                <w:szCs w:val="16"/>
              </w:rPr>
            </w:pPr>
            <w:r>
              <w:rPr>
                <w:rFonts w:ascii="Times New Roman" w:eastAsiaTheme="minorEastAsia" w:hAnsi="Times New Roman" w:cs="Times New Roman"/>
                <w:sz w:val="16"/>
                <w:szCs w:val="16"/>
              </w:rPr>
              <w:t>DNA</w:t>
            </w:r>
            <w:r>
              <w:rPr>
                <w:rFonts w:ascii="Times New Roman" w:eastAsiaTheme="minorEastAsia" w:hAnsi="Times New Roman" w:cs="Times New Roman"/>
                <w:sz w:val="16"/>
                <w:szCs w:val="16"/>
              </w:rPr>
              <w:t>质量评估</w:t>
            </w:r>
          </w:p>
        </w:tc>
        <w:tc>
          <w:tcPr>
            <w:tcW w:w="3209" w:type="dxa"/>
            <w:tcBorders>
              <w:top w:val="single" w:sz="4" w:space="0" w:color="auto"/>
              <w:left w:val="dashed" w:sz="4" w:space="0" w:color="D8D8D8"/>
              <w:bottom w:val="dashed" w:sz="4" w:space="0" w:color="D8D8D8"/>
              <w:right w:val="single" w:sz="4" w:space="0" w:color="auto"/>
            </w:tcBorders>
            <w:shd w:val="clear" w:color="auto" w:fill="FFFFFF"/>
            <w:vAlign w:val="center"/>
          </w:tcPr>
          <w:p w14:paraId="4EEA2783" w14:textId="77777777" w:rsidR="00B26E38" w:rsidRDefault="005517E5">
            <w:pPr>
              <w:pStyle w:val="a0"/>
              <w:numPr>
                <w:ilvl w:val="0"/>
                <w:numId w:val="0"/>
              </w:numPr>
              <w:jc w:val="center"/>
              <w:rPr>
                <w:rFonts w:ascii="Times New Roman" w:eastAsiaTheme="minorEastAsia" w:hAnsi="Times New Roman" w:cs="Times New Roman"/>
                <w:sz w:val="16"/>
                <w:szCs w:val="16"/>
              </w:rPr>
            </w:pPr>
            <w:r>
              <w:rPr>
                <w:rFonts w:ascii="Times New Roman" w:eastAsiaTheme="minorEastAsia" w:hAnsi="Times New Roman" w:cs="Times New Roman"/>
                <w:sz w:val="16"/>
                <w:szCs w:val="16"/>
              </w:rPr>
              <w:t>DN</w:t>
            </w:r>
            <w:r>
              <w:rPr>
                <w:rFonts w:ascii="Times New Roman" w:eastAsiaTheme="minorEastAsia" w:hAnsi="Times New Roman" w:cs="Times New Roman" w:hint="eastAsia"/>
                <w:sz w:val="16"/>
                <w:szCs w:val="16"/>
              </w:rPr>
              <w:t>A</w:t>
            </w:r>
            <w:r>
              <w:rPr>
                <w:rFonts w:ascii="Times New Roman" w:eastAsiaTheme="minorEastAsia" w:hAnsi="Times New Roman" w:cs="Times New Roman" w:hint="eastAsia"/>
                <w:sz w:val="16"/>
                <w:szCs w:val="16"/>
              </w:rPr>
              <w:t>浓度</w:t>
            </w:r>
            <w:r>
              <w:rPr>
                <w:rFonts w:ascii="Times New Roman" w:eastAsiaTheme="minorEastAsia" w:hAnsi="Times New Roman" w:cs="Times New Roman"/>
                <w:sz w:val="16"/>
                <w:szCs w:val="16"/>
                <w:vertAlign w:val="superscript"/>
              </w:rPr>
              <w:t>1</w:t>
            </w:r>
          </w:p>
        </w:tc>
        <w:tc>
          <w:tcPr>
            <w:tcW w:w="2289" w:type="dxa"/>
            <w:tcBorders>
              <w:top w:val="single" w:sz="4" w:space="0" w:color="auto"/>
              <w:left w:val="single" w:sz="4" w:space="0" w:color="auto"/>
              <w:bottom w:val="dashed" w:sz="4" w:space="0" w:color="D8D8D8"/>
              <w:right w:val="single" w:sz="4" w:space="0" w:color="auto"/>
            </w:tcBorders>
            <w:shd w:val="clear" w:color="auto" w:fill="FFFFFF"/>
            <w:vAlign w:val="center"/>
          </w:tcPr>
          <w:p w14:paraId="07FAA828" w14:textId="6F2708B0" w:rsidR="00B26E38" w:rsidRDefault="00624633">
            <w:pPr>
              <w:pStyle w:val="a0"/>
              <w:numPr>
                <w:ilvl w:val="0"/>
                <w:numId w:val="0"/>
              </w:numPr>
              <w:jc w:val="center"/>
              <w:rPr>
                <w:rFonts w:ascii="Times New Roman" w:eastAsiaTheme="minorEastAsia" w:hAnsi="Times New Roman" w:cs="Times New Roman"/>
                <w:sz w:val="16"/>
                <w:szCs w:val="16"/>
              </w:rPr>
            </w:pPr>
            <w:r w:rsidRPr="00624633">
              <w:rPr>
                <w:rFonts w:ascii="Times New Roman" w:eastAsiaTheme="minorEastAsia" w:hAnsi="Times New Roman" w:cs="Times New Roman"/>
                <w:sz w:val="16"/>
                <w:szCs w:val="16"/>
              </w:rPr>
              <w:t xml:space="preserve">{%if </w:t>
            </w:r>
            <w:proofErr w:type="spellStart"/>
            <w:r w:rsidRPr="00624633">
              <w:rPr>
                <w:rFonts w:ascii="Times New Roman" w:eastAsiaTheme="minorEastAsia" w:hAnsi="Times New Roman" w:cs="Times New Roman"/>
                <w:sz w:val="16"/>
                <w:szCs w:val="16"/>
              </w:rPr>
              <w:t>lib_quality_control</w:t>
            </w:r>
            <w:proofErr w:type="spellEnd"/>
            <w:r w:rsidRPr="00624633">
              <w:rPr>
                <w:rFonts w:ascii="Times New Roman" w:eastAsiaTheme="minorEastAsia" w:hAnsi="Times New Roman" w:cs="Times New Roman"/>
                <w:sz w:val="16"/>
                <w:szCs w:val="16"/>
              </w:rPr>
              <w:t xml:space="preserve"> and </w:t>
            </w:r>
            <w:proofErr w:type="spellStart"/>
            <w:r w:rsidRPr="00624633">
              <w:rPr>
                <w:rFonts w:ascii="Times New Roman" w:eastAsiaTheme="minorEastAsia" w:hAnsi="Times New Roman" w:cs="Times New Roman"/>
                <w:sz w:val="16"/>
                <w:szCs w:val="16"/>
              </w:rPr>
              <w:t>lib_quality_control.lib_dna_qc</w:t>
            </w:r>
            <w:proofErr w:type="spellEnd"/>
            <w:r w:rsidRPr="00624633">
              <w:rPr>
                <w:rFonts w:ascii="Times New Roman" w:eastAsiaTheme="minorEastAsia" w:hAnsi="Times New Roman" w:cs="Times New Roman"/>
                <w:sz w:val="16"/>
                <w:szCs w:val="16"/>
              </w:rPr>
              <w:t xml:space="preserve"> and lib_quality_control.lib_dna_qc.</w:t>
            </w:r>
            <w:r w:rsidRPr="00624633">
              <w:rPr>
                <w:rFonts w:ascii="Times New Roman" w:eastAsiaTheme="minorEastAsia" w:hAnsi="Times New Roman" w:cs="Times New Roman"/>
                <w:sz w:val="16"/>
                <w:szCs w:val="16"/>
              </w:rPr>
              <w:lastRenderedPageBreak/>
              <w:t>dna_concn_q</w:t>
            </w:r>
            <w:proofErr w:type="gramStart"/>
            <w:r w:rsidRPr="00624633">
              <w:rPr>
                <w:rFonts w:ascii="Times New Roman" w:eastAsiaTheme="minorEastAsia" w:hAnsi="Times New Roman" w:cs="Times New Roman"/>
                <w:sz w:val="16"/>
                <w:szCs w:val="16"/>
              </w:rPr>
              <w:t>%}{</w:t>
            </w:r>
            <w:proofErr w:type="gramEnd"/>
            <w:r w:rsidRPr="00624633">
              <w:rPr>
                <w:rFonts w:ascii="Times New Roman" w:eastAsiaTheme="minorEastAsia" w:hAnsi="Times New Roman" w:cs="Times New Roman"/>
                <w:sz w:val="16"/>
                <w:szCs w:val="16"/>
              </w:rPr>
              <w:t>{lib_quality_control.lib_dna_qc.dna_concn_q|replace(“.00”,””)}}{%else%}{%endif%}</w:t>
            </w:r>
          </w:p>
        </w:tc>
        <w:tc>
          <w:tcPr>
            <w:tcW w:w="2691" w:type="dxa"/>
            <w:tcBorders>
              <w:top w:val="single" w:sz="4" w:space="0" w:color="auto"/>
              <w:left w:val="single" w:sz="4" w:space="0" w:color="auto"/>
              <w:bottom w:val="dashed" w:sz="4" w:space="0" w:color="D8D8D8"/>
              <w:right w:val="nil"/>
            </w:tcBorders>
            <w:shd w:val="clear" w:color="auto" w:fill="FFFFFF"/>
            <w:vAlign w:val="center"/>
          </w:tcPr>
          <w:p w14:paraId="3611B8A9" w14:textId="682155F2" w:rsidR="00B26E38" w:rsidRDefault="005517E5">
            <w:pPr>
              <w:pStyle w:val="a0"/>
              <w:numPr>
                <w:ilvl w:val="0"/>
                <w:numId w:val="0"/>
              </w:numPr>
              <w:jc w:val="center"/>
              <w:rPr>
                <w:rFonts w:ascii="Times New Roman" w:eastAsiaTheme="minorEastAsia" w:hAnsi="Times New Roman" w:cs="Times New Roman"/>
                <w:sz w:val="16"/>
                <w:szCs w:val="16"/>
              </w:rPr>
            </w:pPr>
            <w:r>
              <w:rPr>
                <w:rFonts w:ascii="Times New Roman" w:eastAsiaTheme="minorEastAsia" w:hAnsi="Times New Roman" w:cs="Times New Roman"/>
                <w:sz w:val="16"/>
                <w:szCs w:val="16"/>
              </w:rPr>
              <w:lastRenderedPageBreak/>
              <w:t>≥</w:t>
            </w:r>
            <w:r>
              <w:rPr>
                <w:rFonts w:ascii="Times New Roman" w:eastAsiaTheme="minorEastAsia" w:hAnsi="Times New Roman" w:cs="Times New Roman" w:hint="eastAsia"/>
                <w:sz w:val="16"/>
                <w:szCs w:val="16"/>
              </w:rPr>
              <w:t>5</w:t>
            </w:r>
            <w:r w:rsidR="00915F8D">
              <w:t xml:space="preserve"> </w:t>
            </w:r>
            <w:r w:rsidR="00915F8D" w:rsidRPr="00915F8D">
              <w:rPr>
                <w:rFonts w:ascii="Times New Roman" w:eastAsiaTheme="minorEastAsia" w:hAnsi="Times New Roman" w:cs="Times New Roman"/>
                <w:sz w:val="16"/>
                <w:szCs w:val="16"/>
              </w:rPr>
              <w:t>ng/</w:t>
            </w:r>
            <w:proofErr w:type="spellStart"/>
            <w:r w:rsidR="00915F8D" w:rsidRPr="00915F8D">
              <w:rPr>
                <w:rFonts w:ascii="Times New Roman" w:eastAsiaTheme="minorEastAsia" w:hAnsi="Times New Roman" w:cs="Times New Roman"/>
                <w:sz w:val="16"/>
                <w:szCs w:val="16"/>
              </w:rPr>
              <w:t>μL</w:t>
            </w:r>
            <w:proofErr w:type="spellEnd"/>
          </w:p>
        </w:tc>
      </w:tr>
      <w:tr w:rsidR="00B26E38" w14:paraId="4AD12371" w14:textId="77777777">
        <w:trPr>
          <w:trHeight w:val="397"/>
          <w:jc w:val="center"/>
        </w:trPr>
        <w:tc>
          <w:tcPr>
            <w:tcW w:w="2003" w:type="dxa"/>
            <w:vMerge/>
            <w:tcBorders>
              <w:top w:val="dashed" w:sz="4" w:space="0" w:color="auto"/>
              <w:left w:val="nil"/>
              <w:bottom w:val="dashed" w:sz="4" w:space="0" w:color="D8D8D8"/>
              <w:right w:val="dashed" w:sz="4" w:space="0" w:color="D8D8D8"/>
            </w:tcBorders>
            <w:shd w:val="clear" w:color="auto" w:fill="FFFFFF"/>
            <w:vAlign w:val="center"/>
          </w:tcPr>
          <w:p w14:paraId="709DA069" w14:textId="77777777" w:rsidR="00B26E38" w:rsidRDefault="00B26E38">
            <w:pPr>
              <w:pStyle w:val="a0"/>
              <w:ind w:firstLine="0"/>
              <w:jc w:val="center"/>
              <w:rPr>
                <w:rFonts w:ascii="Times New Roman" w:eastAsiaTheme="minorEastAsia" w:hAnsi="Times New Roman" w:cs="Times New Roman"/>
                <w:sz w:val="16"/>
                <w:szCs w:val="16"/>
              </w:rPr>
            </w:pPr>
          </w:p>
        </w:tc>
        <w:tc>
          <w:tcPr>
            <w:tcW w:w="3209" w:type="dxa"/>
            <w:tcBorders>
              <w:top w:val="nil"/>
              <w:left w:val="dashed" w:sz="4" w:space="0" w:color="D8D8D8"/>
              <w:bottom w:val="dashed" w:sz="4" w:space="0" w:color="D8D8D8"/>
              <w:right w:val="single" w:sz="4" w:space="0" w:color="auto"/>
            </w:tcBorders>
            <w:shd w:val="clear" w:color="auto" w:fill="FFFFFF"/>
            <w:vAlign w:val="center"/>
          </w:tcPr>
          <w:p w14:paraId="6A1FC9FD" w14:textId="77777777" w:rsidR="00B26E38" w:rsidRDefault="005517E5">
            <w:pPr>
              <w:pStyle w:val="a0"/>
              <w:numPr>
                <w:ilvl w:val="0"/>
                <w:numId w:val="0"/>
              </w:numPr>
              <w:jc w:val="center"/>
              <w:rPr>
                <w:rFonts w:ascii="Times New Roman" w:eastAsiaTheme="minorEastAsia" w:hAnsi="Times New Roman" w:cs="Times New Roman"/>
                <w:sz w:val="16"/>
                <w:szCs w:val="16"/>
              </w:rPr>
            </w:pPr>
            <w:r>
              <w:rPr>
                <w:rFonts w:ascii="Times New Roman" w:eastAsiaTheme="minorEastAsia" w:hAnsi="Times New Roman" w:cs="Times New Roman"/>
                <w:sz w:val="16"/>
                <w:szCs w:val="16"/>
              </w:rPr>
              <w:t>文库</w:t>
            </w:r>
            <w:r>
              <w:rPr>
                <w:rFonts w:ascii="Times New Roman" w:eastAsiaTheme="minorEastAsia" w:hAnsi="Times New Roman" w:cs="Times New Roman" w:hint="eastAsia"/>
                <w:sz w:val="16"/>
                <w:szCs w:val="16"/>
              </w:rPr>
              <w:t>浓度</w:t>
            </w:r>
            <w:r>
              <w:rPr>
                <w:rFonts w:ascii="Times New Roman" w:eastAsiaTheme="minorEastAsia" w:hAnsi="Times New Roman" w:cs="Times New Roman"/>
                <w:sz w:val="16"/>
                <w:szCs w:val="16"/>
                <w:vertAlign w:val="superscript"/>
              </w:rPr>
              <w:t>2</w:t>
            </w:r>
          </w:p>
        </w:tc>
        <w:tc>
          <w:tcPr>
            <w:tcW w:w="2289" w:type="dxa"/>
            <w:tcBorders>
              <w:top w:val="nil"/>
              <w:left w:val="single" w:sz="4" w:space="0" w:color="auto"/>
              <w:bottom w:val="dashed" w:sz="4" w:space="0" w:color="D8D8D8"/>
              <w:right w:val="single" w:sz="4" w:space="0" w:color="auto"/>
            </w:tcBorders>
            <w:shd w:val="clear" w:color="auto" w:fill="FFFFFF"/>
            <w:vAlign w:val="center"/>
          </w:tcPr>
          <w:p w14:paraId="6094D3D6" w14:textId="6CE40A3E" w:rsidR="00B26E38" w:rsidRDefault="00624633">
            <w:pPr>
              <w:pStyle w:val="a0"/>
              <w:numPr>
                <w:ilvl w:val="0"/>
                <w:numId w:val="0"/>
              </w:numPr>
              <w:jc w:val="center"/>
              <w:rPr>
                <w:rFonts w:ascii="Times New Roman" w:eastAsiaTheme="minorEastAsia" w:hAnsi="Times New Roman" w:cs="Times New Roman"/>
                <w:sz w:val="16"/>
                <w:szCs w:val="16"/>
              </w:rPr>
            </w:pPr>
            <w:r w:rsidRPr="00624633">
              <w:rPr>
                <w:rFonts w:ascii="Times New Roman" w:eastAsiaTheme="minorEastAsia" w:hAnsi="Times New Roman" w:cs="Times New Roman"/>
                <w:sz w:val="16"/>
                <w:szCs w:val="16"/>
              </w:rPr>
              <w:t xml:space="preserve">{%if </w:t>
            </w:r>
            <w:proofErr w:type="spellStart"/>
            <w:r w:rsidRPr="00624633">
              <w:rPr>
                <w:rFonts w:ascii="Times New Roman" w:eastAsiaTheme="minorEastAsia" w:hAnsi="Times New Roman" w:cs="Times New Roman"/>
                <w:sz w:val="16"/>
                <w:szCs w:val="16"/>
              </w:rPr>
              <w:t>lib_quality_control</w:t>
            </w:r>
            <w:proofErr w:type="spellEnd"/>
            <w:r w:rsidRPr="00624633">
              <w:rPr>
                <w:rFonts w:ascii="Times New Roman" w:eastAsiaTheme="minorEastAsia" w:hAnsi="Times New Roman" w:cs="Times New Roman"/>
                <w:sz w:val="16"/>
                <w:szCs w:val="16"/>
              </w:rPr>
              <w:t xml:space="preserve"> and </w:t>
            </w:r>
            <w:proofErr w:type="spellStart"/>
            <w:r w:rsidRPr="00624633">
              <w:rPr>
                <w:rFonts w:ascii="Times New Roman" w:eastAsiaTheme="minorEastAsia" w:hAnsi="Times New Roman" w:cs="Times New Roman"/>
                <w:sz w:val="16"/>
                <w:szCs w:val="16"/>
              </w:rPr>
              <w:t>lib_quality_control.lib_dna_qc</w:t>
            </w:r>
            <w:proofErr w:type="spellEnd"/>
            <w:r w:rsidRPr="00624633">
              <w:rPr>
                <w:rFonts w:ascii="Times New Roman" w:eastAsiaTheme="minorEastAsia" w:hAnsi="Times New Roman" w:cs="Times New Roman"/>
                <w:sz w:val="16"/>
                <w:szCs w:val="16"/>
              </w:rPr>
              <w:t xml:space="preserve"> and lib_quality_control.lib_dna_</w:t>
            </w:r>
            <w:proofErr w:type="gramStart"/>
            <w:r w:rsidRPr="00624633">
              <w:rPr>
                <w:rFonts w:ascii="Times New Roman" w:eastAsiaTheme="minorEastAsia" w:hAnsi="Times New Roman" w:cs="Times New Roman"/>
                <w:sz w:val="16"/>
                <w:szCs w:val="16"/>
              </w:rPr>
              <w:t>qc.library</w:t>
            </w:r>
            <w:proofErr w:type="gramEnd"/>
            <w:r w:rsidRPr="00624633">
              <w:rPr>
                <w:rFonts w:ascii="Times New Roman" w:eastAsiaTheme="minorEastAsia" w:hAnsi="Times New Roman" w:cs="Times New Roman"/>
                <w:sz w:val="16"/>
                <w:szCs w:val="16"/>
              </w:rPr>
              <w:t>_concn%}{{lib_quality_control.lib_dna_qc.library_concn|replace(“.00”,””)}}{%else%}{%endif%}</w:t>
            </w:r>
          </w:p>
        </w:tc>
        <w:tc>
          <w:tcPr>
            <w:tcW w:w="2691" w:type="dxa"/>
            <w:tcBorders>
              <w:top w:val="nil"/>
              <w:left w:val="single" w:sz="4" w:space="0" w:color="auto"/>
              <w:bottom w:val="dashed" w:sz="4" w:space="0" w:color="D8D8D8"/>
              <w:right w:val="nil"/>
            </w:tcBorders>
            <w:shd w:val="clear" w:color="auto" w:fill="FFFFFF"/>
            <w:vAlign w:val="center"/>
          </w:tcPr>
          <w:p w14:paraId="488FAC48" w14:textId="202EA395" w:rsidR="00B26E38" w:rsidRDefault="005517E5">
            <w:pPr>
              <w:pStyle w:val="a0"/>
              <w:numPr>
                <w:ilvl w:val="0"/>
                <w:numId w:val="0"/>
              </w:numPr>
              <w:jc w:val="center"/>
              <w:rPr>
                <w:rFonts w:ascii="Times New Roman" w:eastAsiaTheme="minorEastAsia" w:hAnsi="Times New Roman" w:cs="Times New Roman"/>
                <w:sz w:val="16"/>
                <w:szCs w:val="16"/>
              </w:rPr>
            </w:pPr>
            <w:r>
              <w:rPr>
                <w:rFonts w:ascii="Times New Roman" w:eastAsiaTheme="minorEastAsia" w:hAnsi="Times New Roman" w:cs="Times New Roman"/>
                <w:sz w:val="16"/>
                <w:szCs w:val="16"/>
              </w:rPr>
              <w:t>≥</w:t>
            </w:r>
            <w:r>
              <w:rPr>
                <w:rFonts w:ascii="Times New Roman" w:eastAsiaTheme="minorEastAsia" w:hAnsi="Times New Roman" w:cs="Times New Roman" w:hint="eastAsia"/>
                <w:sz w:val="16"/>
                <w:szCs w:val="16"/>
              </w:rPr>
              <w:t>0.5</w:t>
            </w:r>
            <w:r w:rsidR="00915F8D">
              <w:t xml:space="preserve"> </w:t>
            </w:r>
            <w:r w:rsidR="00915F8D" w:rsidRPr="00915F8D">
              <w:rPr>
                <w:rFonts w:ascii="Times New Roman" w:eastAsiaTheme="minorEastAsia" w:hAnsi="Times New Roman" w:cs="Times New Roman"/>
                <w:sz w:val="16"/>
                <w:szCs w:val="16"/>
              </w:rPr>
              <w:t>ng/</w:t>
            </w:r>
            <w:proofErr w:type="spellStart"/>
            <w:r w:rsidR="00915F8D" w:rsidRPr="00915F8D">
              <w:rPr>
                <w:rFonts w:ascii="Times New Roman" w:eastAsiaTheme="minorEastAsia" w:hAnsi="Times New Roman" w:cs="Times New Roman"/>
                <w:sz w:val="16"/>
                <w:szCs w:val="16"/>
              </w:rPr>
              <w:t>μL</w:t>
            </w:r>
            <w:proofErr w:type="spellEnd"/>
          </w:p>
        </w:tc>
      </w:tr>
      <w:tr w:rsidR="00B26E38" w14:paraId="3527DDC7" w14:textId="77777777">
        <w:trPr>
          <w:trHeight w:val="397"/>
          <w:jc w:val="center"/>
        </w:trPr>
        <w:tc>
          <w:tcPr>
            <w:tcW w:w="2003" w:type="dxa"/>
            <w:vMerge w:val="restart"/>
            <w:tcBorders>
              <w:top w:val="dashed" w:sz="4" w:space="0" w:color="D8D8D8"/>
              <w:left w:val="nil"/>
              <w:bottom w:val="dashed" w:sz="4" w:space="0" w:color="auto"/>
              <w:right w:val="dashed" w:sz="4" w:space="0" w:color="D8D8D8"/>
            </w:tcBorders>
            <w:shd w:val="clear" w:color="auto" w:fill="FFFFFF"/>
            <w:vAlign w:val="center"/>
          </w:tcPr>
          <w:p w14:paraId="5449855C" w14:textId="77777777" w:rsidR="00B26E38" w:rsidRDefault="005517E5">
            <w:pPr>
              <w:pStyle w:val="a0"/>
              <w:numPr>
                <w:ilvl w:val="0"/>
                <w:numId w:val="0"/>
              </w:numPr>
              <w:ind w:left="280"/>
              <w:jc w:val="center"/>
              <w:rPr>
                <w:rFonts w:ascii="Times New Roman" w:eastAsiaTheme="minorEastAsia" w:hAnsi="Times New Roman" w:cs="Times New Roman"/>
                <w:sz w:val="16"/>
                <w:szCs w:val="16"/>
              </w:rPr>
            </w:pPr>
            <w:r>
              <w:rPr>
                <w:rFonts w:ascii="Times New Roman" w:eastAsiaTheme="minorEastAsia" w:hAnsi="Times New Roman" w:cs="Times New Roman"/>
                <w:sz w:val="16"/>
                <w:szCs w:val="16"/>
              </w:rPr>
              <w:t>测序质量评估</w:t>
            </w:r>
          </w:p>
        </w:tc>
        <w:tc>
          <w:tcPr>
            <w:tcW w:w="3209" w:type="dxa"/>
            <w:tcBorders>
              <w:top w:val="dashed" w:sz="4" w:space="0" w:color="D8D8D8"/>
              <w:left w:val="dashed" w:sz="4" w:space="0" w:color="D8D8D8"/>
              <w:bottom w:val="dashed" w:sz="4" w:space="0" w:color="D8D8D8"/>
              <w:right w:val="single" w:sz="4" w:space="0" w:color="auto"/>
            </w:tcBorders>
            <w:shd w:val="clear" w:color="auto" w:fill="FFFFFF"/>
            <w:vAlign w:val="center"/>
          </w:tcPr>
          <w:p w14:paraId="238DF610" w14:textId="77777777" w:rsidR="00B26E38" w:rsidRDefault="005517E5">
            <w:pPr>
              <w:pStyle w:val="a0"/>
              <w:numPr>
                <w:ilvl w:val="0"/>
                <w:numId w:val="0"/>
              </w:numPr>
              <w:jc w:val="center"/>
              <w:rPr>
                <w:rFonts w:ascii="Times New Roman" w:eastAsiaTheme="minorEastAsia" w:hAnsi="Times New Roman" w:cs="Times New Roman"/>
                <w:sz w:val="16"/>
                <w:szCs w:val="16"/>
              </w:rPr>
            </w:pPr>
            <w:r>
              <w:rPr>
                <w:rFonts w:ascii="Times New Roman" w:eastAsiaTheme="minorEastAsia" w:hAnsi="Times New Roman" w:cs="Times New Roman"/>
                <w:sz w:val="16"/>
                <w:szCs w:val="16"/>
              </w:rPr>
              <w:t>Q30</w:t>
            </w:r>
            <w:r>
              <w:rPr>
                <w:rFonts w:ascii="Times New Roman" w:eastAsiaTheme="minorEastAsia" w:hAnsi="Times New Roman" w:cs="Times New Roman"/>
                <w:sz w:val="16"/>
                <w:szCs w:val="16"/>
                <w:vertAlign w:val="superscript"/>
              </w:rPr>
              <w:t>3</w:t>
            </w:r>
          </w:p>
        </w:tc>
        <w:tc>
          <w:tcPr>
            <w:tcW w:w="2289" w:type="dxa"/>
            <w:tcBorders>
              <w:top w:val="dashed" w:sz="4" w:space="0" w:color="D8D8D8"/>
              <w:left w:val="single" w:sz="4" w:space="0" w:color="auto"/>
              <w:bottom w:val="dashed" w:sz="4" w:space="0" w:color="D8D8D8"/>
              <w:right w:val="single" w:sz="4" w:space="0" w:color="auto"/>
            </w:tcBorders>
            <w:shd w:val="clear" w:color="auto" w:fill="FFFFFF"/>
            <w:vAlign w:val="center"/>
          </w:tcPr>
          <w:p w14:paraId="18257CE9" w14:textId="148482AB" w:rsidR="00B26E38" w:rsidRDefault="001111C0">
            <w:pPr>
              <w:pStyle w:val="a0"/>
              <w:numPr>
                <w:ilvl w:val="0"/>
                <w:numId w:val="0"/>
              </w:numPr>
              <w:jc w:val="center"/>
              <w:rPr>
                <w:rFonts w:ascii="Times New Roman" w:eastAsiaTheme="minorEastAsia" w:hAnsi="Times New Roman" w:cs="Times New Roman"/>
                <w:sz w:val="16"/>
                <w:szCs w:val="16"/>
              </w:rPr>
            </w:pPr>
            <w:r w:rsidRPr="001111C0">
              <w:rPr>
                <w:rFonts w:ascii="Times New Roman" w:eastAsiaTheme="minorEastAsia" w:hAnsi="Times New Roman" w:cs="Times New Roman"/>
                <w:sz w:val="16"/>
                <w:szCs w:val="16"/>
              </w:rPr>
              <w:t>{{qc.dna_data_</w:t>
            </w:r>
            <w:proofErr w:type="gramStart"/>
            <w:r w:rsidRPr="001111C0">
              <w:rPr>
                <w:rFonts w:ascii="Times New Roman" w:eastAsiaTheme="minorEastAsia" w:hAnsi="Times New Roman" w:cs="Times New Roman"/>
                <w:sz w:val="16"/>
                <w:szCs w:val="16"/>
              </w:rPr>
              <w:t>qc.cleandata</w:t>
            </w:r>
            <w:proofErr w:type="gramEnd"/>
            <w:r w:rsidRPr="001111C0">
              <w:rPr>
                <w:rFonts w:ascii="Times New Roman" w:eastAsiaTheme="minorEastAsia" w:hAnsi="Times New Roman" w:cs="Times New Roman"/>
                <w:sz w:val="16"/>
                <w:szCs w:val="16"/>
              </w:rPr>
              <w:t>_q30}}</w:t>
            </w:r>
          </w:p>
        </w:tc>
        <w:tc>
          <w:tcPr>
            <w:tcW w:w="2691" w:type="dxa"/>
            <w:tcBorders>
              <w:top w:val="dashed" w:sz="4" w:space="0" w:color="D8D8D8"/>
              <w:left w:val="single" w:sz="4" w:space="0" w:color="auto"/>
              <w:bottom w:val="dashed" w:sz="4" w:space="0" w:color="D8D8D8"/>
              <w:right w:val="nil"/>
            </w:tcBorders>
            <w:shd w:val="clear" w:color="auto" w:fill="FFFFFF"/>
            <w:vAlign w:val="center"/>
          </w:tcPr>
          <w:p w14:paraId="7135B9DA" w14:textId="77777777" w:rsidR="00B26E38" w:rsidRDefault="005517E5">
            <w:pPr>
              <w:pStyle w:val="a0"/>
              <w:numPr>
                <w:ilvl w:val="0"/>
                <w:numId w:val="0"/>
              </w:numPr>
              <w:jc w:val="center"/>
              <w:rPr>
                <w:rFonts w:ascii="Times New Roman" w:eastAsiaTheme="minorEastAsia" w:hAnsi="Times New Roman" w:cs="Times New Roman"/>
                <w:sz w:val="16"/>
                <w:szCs w:val="16"/>
              </w:rPr>
            </w:pPr>
            <w:r>
              <w:rPr>
                <w:rFonts w:ascii="Times New Roman" w:eastAsiaTheme="minorEastAsia" w:hAnsi="Times New Roman" w:cs="Times New Roman"/>
                <w:sz w:val="16"/>
                <w:szCs w:val="16"/>
              </w:rPr>
              <w:t>≥75%</w:t>
            </w:r>
          </w:p>
        </w:tc>
      </w:tr>
      <w:tr w:rsidR="00B26E38" w14:paraId="616A75B5" w14:textId="77777777">
        <w:trPr>
          <w:trHeight w:val="397"/>
          <w:jc w:val="center"/>
        </w:trPr>
        <w:tc>
          <w:tcPr>
            <w:tcW w:w="2003" w:type="dxa"/>
            <w:vMerge/>
            <w:tcBorders>
              <w:top w:val="dashed" w:sz="4" w:space="0" w:color="auto"/>
              <w:left w:val="nil"/>
              <w:bottom w:val="dashed" w:sz="4" w:space="0" w:color="auto"/>
              <w:right w:val="dashed" w:sz="4" w:space="0" w:color="D8D8D8"/>
            </w:tcBorders>
            <w:shd w:val="clear" w:color="auto" w:fill="FFFFFF"/>
            <w:vAlign w:val="center"/>
          </w:tcPr>
          <w:p w14:paraId="5573DF40" w14:textId="77777777" w:rsidR="00B26E38" w:rsidRDefault="00B26E38">
            <w:pPr>
              <w:pStyle w:val="a0"/>
              <w:ind w:firstLine="340"/>
              <w:jc w:val="center"/>
              <w:rPr>
                <w:rFonts w:ascii="Times New Roman" w:eastAsiaTheme="minorEastAsia" w:hAnsi="Times New Roman" w:cs="Times New Roman"/>
                <w:sz w:val="16"/>
                <w:szCs w:val="16"/>
              </w:rPr>
            </w:pPr>
          </w:p>
        </w:tc>
        <w:tc>
          <w:tcPr>
            <w:tcW w:w="3209" w:type="dxa"/>
            <w:tcBorders>
              <w:top w:val="dashed" w:sz="4" w:space="0" w:color="D8D8D8"/>
              <w:left w:val="dashed" w:sz="4" w:space="0" w:color="D8D8D8"/>
              <w:bottom w:val="dashed" w:sz="4" w:space="0" w:color="D8D8D8"/>
              <w:right w:val="single" w:sz="4" w:space="0" w:color="auto"/>
            </w:tcBorders>
            <w:shd w:val="clear" w:color="auto" w:fill="FFFFFF"/>
            <w:vAlign w:val="center"/>
          </w:tcPr>
          <w:p w14:paraId="594890C9" w14:textId="77777777" w:rsidR="00B26E38" w:rsidRDefault="005517E5">
            <w:pPr>
              <w:pStyle w:val="a0"/>
              <w:numPr>
                <w:ilvl w:val="0"/>
                <w:numId w:val="0"/>
              </w:numPr>
              <w:jc w:val="center"/>
              <w:rPr>
                <w:rFonts w:ascii="Times New Roman" w:eastAsiaTheme="minorEastAsia" w:hAnsi="Times New Roman" w:cs="Times New Roman"/>
                <w:sz w:val="16"/>
                <w:szCs w:val="16"/>
              </w:rPr>
            </w:pPr>
            <w:r>
              <w:rPr>
                <w:rFonts w:ascii="Times New Roman" w:eastAsiaTheme="minorEastAsia" w:hAnsi="Times New Roman" w:cs="Times New Roman"/>
                <w:sz w:val="16"/>
                <w:szCs w:val="16"/>
              </w:rPr>
              <w:t>比对率</w:t>
            </w:r>
            <w:r>
              <w:rPr>
                <w:rFonts w:ascii="Times New Roman" w:eastAsiaTheme="minorEastAsia" w:hAnsi="Times New Roman" w:cs="Times New Roman"/>
                <w:sz w:val="16"/>
                <w:szCs w:val="16"/>
                <w:vertAlign w:val="superscript"/>
              </w:rPr>
              <w:t>4</w:t>
            </w:r>
          </w:p>
        </w:tc>
        <w:tc>
          <w:tcPr>
            <w:tcW w:w="2289" w:type="dxa"/>
            <w:tcBorders>
              <w:top w:val="dashed" w:sz="4" w:space="0" w:color="D8D8D8"/>
              <w:left w:val="single" w:sz="4" w:space="0" w:color="auto"/>
              <w:bottom w:val="dashed" w:sz="4" w:space="0" w:color="D8D8D8"/>
              <w:right w:val="single" w:sz="4" w:space="0" w:color="auto"/>
            </w:tcBorders>
            <w:shd w:val="clear" w:color="auto" w:fill="FFFFFF"/>
            <w:vAlign w:val="center"/>
          </w:tcPr>
          <w:p w14:paraId="4FE7567F" w14:textId="2489D2E0" w:rsidR="00B26E38" w:rsidRDefault="001111C0">
            <w:pPr>
              <w:pStyle w:val="a0"/>
              <w:numPr>
                <w:ilvl w:val="0"/>
                <w:numId w:val="0"/>
              </w:numPr>
              <w:jc w:val="center"/>
              <w:rPr>
                <w:rFonts w:ascii="Times New Roman" w:eastAsiaTheme="minorEastAsia" w:hAnsi="Times New Roman" w:cs="Times New Roman"/>
                <w:sz w:val="16"/>
                <w:szCs w:val="16"/>
              </w:rPr>
            </w:pPr>
            <w:r w:rsidRPr="001111C0">
              <w:rPr>
                <w:rFonts w:ascii="Times New Roman" w:eastAsiaTheme="minorEastAsia" w:hAnsi="Times New Roman" w:cs="Times New Roman"/>
                <w:sz w:val="16"/>
                <w:szCs w:val="16"/>
              </w:rPr>
              <w:t>{{</w:t>
            </w:r>
            <w:proofErr w:type="spellStart"/>
            <w:r w:rsidRPr="001111C0">
              <w:rPr>
                <w:rFonts w:ascii="Times New Roman" w:eastAsiaTheme="minorEastAsia" w:hAnsi="Times New Roman" w:cs="Times New Roman"/>
                <w:sz w:val="16"/>
                <w:szCs w:val="16"/>
              </w:rPr>
              <w:t>qc.dna_data_</w:t>
            </w:r>
            <w:proofErr w:type="gramStart"/>
            <w:r w:rsidRPr="001111C0">
              <w:rPr>
                <w:rFonts w:ascii="Times New Roman" w:eastAsiaTheme="minorEastAsia" w:hAnsi="Times New Roman" w:cs="Times New Roman"/>
                <w:sz w:val="16"/>
                <w:szCs w:val="16"/>
              </w:rPr>
              <w:t>qc.mapping</w:t>
            </w:r>
            <w:proofErr w:type="gramEnd"/>
            <w:r w:rsidRPr="001111C0">
              <w:rPr>
                <w:rFonts w:ascii="Times New Roman" w:eastAsiaTheme="minorEastAsia" w:hAnsi="Times New Roman" w:cs="Times New Roman"/>
                <w:sz w:val="16"/>
                <w:szCs w:val="16"/>
              </w:rPr>
              <w:t>_ratio</w:t>
            </w:r>
            <w:proofErr w:type="spellEnd"/>
            <w:r w:rsidRPr="001111C0">
              <w:rPr>
                <w:rFonts w:ascii="Times New Roman" w:eastAsiaTheme="minorEastAsia" w:hAnsi="Times New Roman" w:cs="Times New Roman"/>
                <w:sz w:val="16"/>
                <w:szCs w:val="16"/>
              </w:rPr>
              <w:t>}}</w:t>
            </w:r>
          </w:p>
        </w:tc>
        <w:tc>
          <w:tcPr>
            <w:tcW w:w="2691" w:type="dxa"/>
            <w:tcBorders>
              <w:top w:val="dashed" w:sz="4" w:space="0" w:color="D8D8D8"/>
              <w:left w:val="single" w:sz="4" w:space="0" w:color="auto"/>
              <w:bottom w:val="dashed" w:sz="4" w:space="0" w:color="D8D8D8"/>
              <w:right w:val="nil"/>
            </w:tcBorders>
            <w:shd w:val="clear" w:color="auto" w:fill="FFFFFF"/>
            <w:vAlign w:val="center"/>
          </w:tcPr>
          <w:p w14:paraId="78EE1A0E" w14:textId="77777777" w:rsidR="00B26E38" w:rsidRDefault="005517E5">
            <w:pPr>
              <w:pStyle w:val="a0"/>
              <w:numPr>
                <w:ilvl w:val="0"/>
                <w:numId w:val="0"/>
              </w:numPr>
              <w:jc w:val="center"/>
              <w:rPr>
                <w:rFonts w:ascii="Times New Roman" w:eastAsiaTheme="minorEastAsia" w:hAnsi="Times New Roman" w:cs="Times New Roman"/>
                <w:sz w:val="16"/>
                <w:szCs w:val="16"/>
              </w:rPr>
            </w:pPr>
            <w:r>
              <w:rPr>
                <w:rFonts w:ascii="Times New Roman" w:eastAsiaTheme="minorEastAsia" w:hAnsi="Times New Roman" w:cs="Times New Roman"/>
                <w:sz w:val="16"/>
                <w:szCs w:val="16"/>
              </w:rPr>
              <w:t>≥85%</w:t>
            </w:r>
          </w:p>
        </w:tc>
      </w:tr>
      <w:tr w:rsidR="00B26E38" w14:paraId="552AD2D3" w14:textId="77777777">
        <w:trPr>
          <w:trHeight w:val="397"/>
          <w:jc w:val="center"/>
        </w:trPr>
        <w:tc>
          <w:tcPr>
            <w:tcW w:w="2003" w:type="dxa"/>
            <w:vMerge/>
            <w:tcBorders>
              <w:top w:val="dashed" w:sz="4" w:space="0" w:color="auto"/>
              <w:left w:val="nil"/>
              <w:bottom w:val="dashed" w:sz="4" w:space="0" w:color="auto"/>
              <w:right w:val="dashed" w:sz="4" w:space="0" w:color="D8D8D8"/>
            </w:tcBorders>
            <w:shd w:val="clear" w:color="auto" w:fill="FFFFFF"/>
            <w:vAlign w:val="center"/>
          </w:tcPr>
          <w:p w14:paraId="4C328CE0" w14:textId="77777777" w:rsidR="00B26E38" w:rsidRDefault="00B26E38">
            <w:pPr>
              <w:pStyle w:val="a0"/>
              <w:ind w:firstLine="340"/>
              <w:jc w:val="center"/>
              <w:rPr>
                <w:rFonts w:ascii="Times New Roman" w:eastAsiaTheme="minorEastAsia" w:hAnsi="Times New Roman" w:cs="Times New Roman"/>
                <w:sz w:val="16"/>
                <w:szCs w:val="16"/>
              </w:rPr>
            </w:pPr>
          </w:p>
        </w:tc>
        <w:tc>
          <w:tcPr>
            <w:tcW w:w="3209" w:type="dxa"/>
            <w:tcBorders>
              <w:top w:val="dashed" w:sz="4" w:space="0" w:color="D8D8D8"/>
              <w:left w:val="dashed" w:sz="4" w:space="0" w:color="D8D8D8"/>
              <w:bottom w:val="dashed" w:sz="4" w:space="0" w:color="D8D8D8"/>
              <w:right w:val="single" w:sz="4" w:space="0" w:color="auto"/>
            </w:tcBorders>
            <w:shd w:val="clear" w:color="auto" w:fill="FFFFFF"/>
            <w:vAlign w:val="center"/>
          </w:tcPr>
          <w:p w14:paraId="4A534B56" w14:textId="77777777" w:rsidR="00B26E38" w:rsidRDefault="005517E5">
            <w:pPr>
              <w:pStyle w:val="a0"/>
              <w:numPr>
                <w:ilvl w:val="0"/>
                <w:numId w:val="0"/>
              </w:numPr>
              <w:jc w:val="center"/>
              <w:rPr>
                <w:rFonts w:ascii="Times New Roman" w:eastAsiaTheme="minorEastAsia" w:hAnsi="Times New Roman" w:cs="Times New Roman"/>
                <w:sz w:val="16"/>
                <w:szCs w:val="16"/>
              </w:rPr>
            </w:pPr>
            <w:r>
              <w:rPr>
                <w:rFonts w:ascii="Times New Roman" w:eastAsiaTheme="minorEastAsia" w:hAnsi="Times New Roman" w:cs="Times New Roman"/>
                <w:sz w:val="16"/>
                <w:szCs w:val="16"/>
              </w:rPr>
              <w:t>覆盖度</w:t>
            </w:r>
            <w:r>
              <w:rPr>
                <w:rFonts w:ascii="Times New Roman" w:eastAsiaTheme="minorEastAsia" w:hAnsi="Times New Roman" w:cs="Times New Roman"/>
                <w:sz w:val="16"/>
                <w:szCs w:val="16"/>
                <w:vertAlign w:val="superscript"/>
              </w:rPr>
              <w:t>5</w:t>
            </w:r>
          </w:p>
        </w:tc>
        <w:tc>
          <w:tcPr>
            <w:tcW w:w="2289" w:type="dxa"/>
            <w:tcBorders>
              <w:top w:val="dashed" w:sz="4" w:space="0" w:color="D8D8D8"/>
              <w:left w:val="single" w:sz="4" w:space="0" w:color="auto"/>
              <w:bottom w:val="dashed" w:sz="4" w:space="0" w:color="D8D8D8"/>
              <w:right w:val="single" w:sz="4" w:space="0" w:color="auto"/>
            </w:tcBorders>
            <w:shd w:val="clear" w:color="auto" w:fill="FFFFFF"/>
            <w:vAlign w:val="center"/>
          </w:tcPr>
          <w:p w14:paraId="787DF389" w14:textId="30821BD6" w:rsidR="00B26E38" w:rsidRDefault="001111C0">
            <w:pPr>
              <w:pStyle w:val="a0"/>
              <w:numPr>
                <w:ilvl w:val="0"/>
                <w:numId w:val="0"/>
              </w:numPr>
              <w:jc w:val="center"/>
              <w:rPr>
                <w:rFonts w:ascii="Times New Roman" w:eastAsiaTheme="minorEastAsia" w:hAnsi="Times New Roman" w:cs="Times New Roman"/>
                <w:sz w:val="16"/>
                <w:szCs w:val="16"/>
              </w:rPr>
            </w:pPr>
            <w:r w:rsidRPr="001111C0">
              <w:rPr>
                <w:rFonts w:ascii="Times New Roman" w:eastAsiaTheme="minorEastAsia" w:hAnsi="Times New Roman" w:cs="Times New Roman"/>
                <w:sz w:val="16"/>
                <w:szCs w:val="16"/>
              </w:rPr>
              <w:t>{{</w:t>
            </w:r>
            <w:proofErr w:type="spellStart"/>
            <w:r w:rsidRPr="001111C0">
              <w:rPr>
                <w:rFonts w:ascii="Times New Roman" w:eastAsiaTheme="minorEastAsia" w:hAnsi="Times New Roman" w:cs="Times New Roman"/>
                <w:sz w:val="16"/>
                <w:szCs w:val="16"/>
              </w:rPr>
              <w:t>qc.dna_data_</w:t>
            </w:r>
            <w:proofErr w:type="gramStart"/>
            <w:r w:rsidRPr="001111C0">
              <w:rPr>
                <w:rFonts w:ascii="Times New Roman" w:eastAsiaTheme="minorEastAsia" w:hAnsi="Times New Roman" w:cs="Times New Roman"/>
                <w:sz w:val="16"/>
                <w:szCs w:val="16"/>
              </w:rPr>
              <w:t>qc.cover</w:t>
            </w:r>
            <w:proofErr w:type="gramEnd"/>
            <w:r w:rsidRPr="001111C0">
              <w:rPr>
                <w:rFonts w:ascii="Times New Roman" w:eastAsiaTheme="minorEastAsia" w:hAnsi="Times New Roman" w:cs="Times New Roman"/>
                <w:sz w:val="16"/>
                <w:szCs w:val="16"/>
              </w:rPr>
              <w:t>_ratio</w:t>
            </w:r>
            <w:proofErr w:type="spellEnd"/>
            <w:r w:rsidRPr="001111C0">
              <w:rPr>
                <w:rFonts w:ascii="Times New Roman" w:eastAsiaTheme="minorEastAsia" w:hAnsi="Times New Roman" w:cs="Times New Roman"/>
                <w:sz w:val="16"/>
                <w:szCs w:val="16"/>
              </w:rPr>
              <w:t>}}</w:t>
            </w:r>
          </w:p>
        </w:tc>
        <w:tc>
          <w:tcPr>
            <w:tcW w:w="2691" w:type="dxa"/>
            <w:tcBorders>
              <w:top w:val="dashed" w:sz="4" w:space="0" w:color="D8D8D8"/>
              <w:left w:val="single" w:sz="4" w:space="0" w:color="auto"/>
              <w:bottom w:val="dashed" w:sz="4" w:space="0" w:color="D8D8D8"/>
              <w:right w:val="nil"/>
            </w:tcBorders>
            <w:shd w:val="clear" w:color="auto" w:fill="FFFFFF"/>
            <w:vAlign w:val="center"/>
          </w:tcPr>
          <w:p w14:paraId="12F4D20C" w14:textId="77777777" w:rsidR="00B26E38" w:rsidRDefault="005517E5">
            <w:pPr>
              <w:pStyle w:val="a0"/>
              <w:numPr>
                <w:ilvl w:val="0"/>
                <w:numId w:val="0"/>
              </w:numPr>
              <w:jc w:val="center"/>
              <w:rPr>
                <w:rFonts w:ascii="Times New Roman" w:eastAsiaTheme="minorEastAsia" w:hAnsi="Times New Roman" w:cs="Times New Roman"/>
                <w:sz w:val="16"/>
                <w:szCs w:val="16"/>
              </w:rPr>
            </w:pPr>
            <w:r>
              <w:rPr>
                <w:rFonts w:ascii="Times New Roman" w:eastAsiaTheme="minorEastAsia" w:hAnsi="Times New Roman" w:cs="Times New Roman"/>
                <w:sz w:val="16"/>
                <w:szCs w:val="16"/>
              </w:rPr>
              <w:t>100%</w:t>
            </w:r>
          </w:p>
        </w:tc>
      </w:tr>
      <w:tr w:rsidR="00B26E38" w14:paraId="179554E6" w14:textId="77777777">
        <w:trPr>
          <w:trHeight w:val="397"/>
          <w:jc w:val="center"/>
        </w:trPr>
        <w:tc>
          <w:tcPr>
            <w:tcW w:w="2003" w:type="dxa"/>
            <w:vMerge/>
            <w:tcBorders>
              <w:top w:val="dashed" w:sz="4" w:space="0" w:color="auto"/>
              <w:left w:val="nil"/>
              <w:bottom w:val="dashed" w:sz="4" w:space="0" w:color="auto"/>
              <w:right w:val="dashed" w:sz="4" w:space="0" w:color="D8D8D8"/>
            </w:tcBorders>
            <w:shd w:val="clear" w:color="auto" w:fill="FFFFFF"/>
            <w:vAlign w:val="center"/>
          </w:tcPr>
          <w:p w14:paraId="66E6D8E5" w14:textId="77777777" w:rsidR="00B26E38" w:rsidRDefault="00B26E38">
            <w:pPr>
              <w:pStyle w:val="a0"/>
              <w:ind w:firstLine="340"/>
              <w:jc w:val="center"/>
              <w:rPr>
                <w:rFonts w:ascii="Times New Roman" w:eastAsiaTheme="minorEastAsia" w:hAnsi="Times New Roman" w:cs="Times New Roman"/>
                <w:sz w:val="16"/>
                <w:szCs w:val="16"/>
              </w:rPr>
            </w:pPr>
          </w:p>
        </w:tc>
        <w:tc>
          <w:tcPr>
            <w:tcW w:w="3209" w:type="dxa"/>
            <w:tcBorders>
              <w:top w:val="dashed" w:sz="4" w:space="0" w:color="D8D8D8"/>
              <w:left w:val="dashed" w:sz="4" w:space="0" w:color="D8D8D8"/>
              <w:bottom w:val="dashed" w:sz="4" w:space="0" w:color="D8D8D8"/>
              <w:right w:val="single" w:sz="4" w:space="0" w:color="auto"/>
            </w:tcBorders>
            <w:shd w:val="clear" w:color="auto" w:fill="FFFFFF"/>
            <w:vAlign w:val="center"/>
          </w:tcPr>
          <w:p w14:paraId="411BA6C7" w14:textId="77777777" w:rsidR="00B26E38" w:rsidRDefault="005517E5">
            <w:pPr>
              <w:pStyle w:val="a0"/>
              <w:numPr>
                <w:ilvl w:val="0"/>
                <w:numId w:val="0"/>
              </w:numPr>
              <w:jc w:val="center"/>
              <w:rPr>
                <w:rFonts w:ascii="Times New Roman" w:eastAsiaTheme="minorEastAsia" w:hAnsi="Times New Roman" w:cs="Times New Roman"/>
                <w:sz w:val="16"/>
                <w:szCs w:val="16"/>
              </w:rPr>
            </w:pPr>
            <w:r>
              <w:rPr>
                <w:rFonts w:ascii="Times New Roman" w:eastAsiaTheme="minorEastAsia" w:hAnsi="Times New Roman" w:cs="Times New Roman"/>
                <w:sz w:val="16"/>
                <w:szCs w:val="16"/>
              </w:rPr>
              <w:t>均</w:t>
            </w:r>
            <w:proofErr w:type="gramStart"/>
            <w:r>
              <w:rPr>
                <w:rFonts w:ascii="Times New Roman" w:eastAsiaTheme="minorEastAsia" w:hAnsi="Times New Roman" w:cs="Times New Roman"/>
                <w:sz w:val="16"/>
                <w:szCs w:val="16"/>
              </w:rPr>
              <w:t>一</w:t>
            </w:r>
            <w:proofErr w:type="gramEnd"/>
            <w:r>
              <w:rPr>
                <w:rFonts w:ascii="Times New Roman" w:eastAsiaTheme="minorEastAsia" w:hAnsi="Times New Roman" w:cs="Times New Roman"/>
                <w:sz w:val="16"/>
                <w:szCs w:val="16"/>
              </w:rPr>
              <w:t>性</w:t>
            </w:r>
            <w:r>
              <w:rPr>
                <w:rFonts w:ascii="Times New Roman" w:eastAsiaTheme="minorEastAsia" w:hAnsi="Times New Roman" w:cs="Times New Roman"/>
                <w:sz w:val="16"/>
                <w:szCs w:val="16"/>
                <w:vertAlign w:val="superscript"/>
              </w:rPr>
              <w:t>6</w:t>
            </w:r>
          </w:p>
        </w:tc>
        <w:tc>
          <w:tcPr>
            <w:tcW w:w="2289" w:type="dxa"/>
            <w:tcBorders>
              <w:top w:val="dashed" w:sz="4" w:space="0" w:color="D8D8D8"/>
              <w:left w:val="single" w:sz="4" w:space="0" w:color="auto"/>
              <w:bottom w:val="dashed" w:sz="4" w:space="0" w:color="D8D8D8"/>
              <w:right w:val="single" w:sz="4" w:space="0" w:color="auto"/>
            </w:tcBorders>
            <w:shd w:val="clear" w:color="auto" w:fill="FFFFFF"/>
            <w:vAlign w:val="center"/>
          </w:tcPr>
          <w:p w14:paraId="5CD9F51C" w14:textId="22AE1054" w:rsidR="00B26E38" w:rsidRDefault="001111C0">
            <w:pPr>
              <w:pStyle w:val="a0"/>
              <w:numPr>
                <w:ilvl w:val="0"/>
                <w:numId w:val="0"/>
              </w:numPr>
              <w:jc w:val="center"/>
              <w:rPr>
                <w:rFonts w:ascii="Times New Roman" w:eastAsiaTheme="minorEastAsia" w:hAnsi="Times New Roman" w:cs="Times New Roman"/>
                <w:sz w:val="16"/>
                <w:szCs w:val="16"/>
              </w:rPr>
            </w:pPr>
            <w:r w:rsidRPr="001111C0">
              <w:rPr>
                <w:rFonts w:ascii="Times New Roman" w:eastAsiaTheme="minorEastAsia" w:hAnsi="Times New Roman" w:cs="Times New Roman"/>
                <w:sz w:val="16"/>
                <w:szCs w:val="16"/>
              </w:rPr>
              <w:t>{{qc.dna_data_</w:t>
            </w:r>
            <w:proofErr w:type="gramStart"/>
            <w:r w:rsidRPr="001111C0">
              <w:rPr>
                <w:rFonts w:ascii="Times New Roman" w:eastAsiaTheme="minorEastAsia" w:hAnsi="Times New Roman" w:cs="Times New Roman"/>
                <w:sz w:val="16"/>
                <w:szCs w:val="16"/>
              </w:rPr>
              <w:t>qc.uni</w:t>
            </w:r>
            <w:proofErr w:type="gramEnd"/>
            <w:r w:rsidRPr="001111C0">
              <w:rPr>
                <w:rFonts w:ascii="Times New Roman" w:eastAsiaTheme="minorEastAsia" w:hAnsi="Times New Roman" w:cs="Times New Roman"/>
                <w:sz w:val="16"/>
                <w:szCs w:val="16"/>
              </w:rPr>
              <w:t>20}}</w:t>
            </w:r>
          </w:p>
        </w:tc>
        <w:tc>
          <w:tcPr>
            <w:tcW w:w="2691" w:type="dxa"/>
            <w:tcBorders>
              <w:top w:val="dashed" w:sz="4" w:space="0" w:color="D8D8D8"/>
              <w:left w:val="single" w:sz="4" w:space="0" w:color="auto"/>
              <w:bottom w:val="dashed" w:sz="4" w:space="0" w:color="D8D8D8"/>
              <w:right w:val="nil"/>
            </w:tcBorders>
            <w:shd w:val="clear" w:color="auto" w:fill="FFFFFF"/>
            <w:vAlign w:val="center"/>
          </w:tcPr>
          <w:p w14:paraId="309D24B1" w14:textId="77777777" w:rsidR="00B26E38" w:rsidRDefault="005517E5">
            <w:pPr>
              <w:pStyle w:val="a0"/>
              <w:numPr>
                <w:ilvl w:val="0"/>
                <w:numId w:val="0"/>
              </w:numPr>
              <w:jc w:val="center"/>
              <w:rPr>
                <w:rFonts w:ascii="Times New Roman" w:eastAsiaTheme="minorEastAsia" w:hAnsi="Times New Roman" w:cs="Times New Roman"/>
                <w:sz w:val="16"/>
                <w:szCs w:val="16"/>
              </w:rPr>
            </w:pPr>
            <w:r>
              <w:rPr>
                <w:rFonts w:ascii="Times New Roman" w:eastAsiaTheme="minorEastAsia" w:hAnsi="Times New Roman" w:cs="Times New Roman" w:hint="eastAsia"/>
                <w:sz w:val="16"/>
                <w:szCs w:val="16"/>
              </w:rPr>
              <w:t>/</w:t>
            </w:r>
          </w:p>
        </w:tc>
      </w:tr>
      <w:tr w:rsidR="00B26E38" w14:paraId="19EACE38" w14:textId="77777777">
        <w:trPr>
          <w:trHeight w:val="397"/>
          <w:jc w:val="center"/>
        </w:trPr>
        <w:tc>
          <w:tcPr>
            <w:tcW w:w="2003" w:type="dxa"/>
            <w:vMerge/>
            <w:tcBorders>
              <w:top w:val="dashed" w:sz="4" w:space="0" w:color="auto"/>
              <w:left w:val="nil"/>
              <w:bottom w:val="dashed" w:sz="4" w:space="0" w:color="auto"/>
              <w:right w:val="dashed" w:sz="4" w:space="0" w:color="D8D8D8"/>
            </w:tcBorders>
            <w:shd w:val="clear" w:color="auto" w:fill="FFFFFF"/>
            <w:vAlign w:val="center"/>
          </w:tcPr>
          <w:p w14:paraId="56E6B0AE" w14:textId="77777777" w:rsidR="00B26E38" w:rsidRDefault="00B26E38">
            <w:pPr>
              <w:pStyle w:val="a0"/>
              <w:ind w:firstLine="340"/>
              <w:jc w:val="center"/>
              <w:rPr>
                <w:rFonts w:ascii="Times New Roman" w:eastAsiaTheme="minorEastAsia" w:hAnsi="Times New Roman" w:cs="Times New Roman"/>
                <w:sz w:val="16"/>
                <w:szCs w:val="16"/>
              </w:rPr>
            </w:pPr>
          </w:p>
        </w:tc>
        <w:tc>
          <w:tcPr>
            <w:tcW w:w="3209" w:type="dxa"/>
            <w:tcBorders>
              <w:top w:val="dashed" w:sz="4" w:space="0" w:color="D8D8D8"/>
              <w:left w:val="dashed" w:sz="4" w:space="0" w:color="D8D8D8"/>
              <w:bottom w:val="dashed" w:sz="4" w:space="0" w:color="D8D8D8"/>
              <w:right w:val="single" w:sz="4" w:space="0" w:color="auto"/>
            </w:tcBorders>
            <w:shd w:val="clear" w:color="auto" w:fill="FFFFFF"/>
            <w:vAlign w:val="center"/>
          </w:tcPr>
          <w:p w14:paraId="6B14D4BB" w14:textId="77777777" w:rsidR="00B26E38" w:rsidRDefault="005517E5">
            <w:pPr>
              <w:pStyle w:val="a0"/>
              <w:numPr>
                <w:ilvl w:val="0"/>
                <w:numId w:val="0"/>
              </w:numPr>
              <w:jc w:val="center"/>
              <w:rPr>
                <w:rFonts w:ascii="Times New Roman" w:eastAsiaTheme="minorEastAsia" w:hAnsi="Times New Roman" w:cs="Times New Roman"/>
                <w:sz w:val="16"/>
                <w:szCs w:val="16"/>
              </w:rPr>
            </w:pPr>
            <w:r>
              <w:rPr>
                <w:rFonts w:ascii="Times New Roman" w:eastAsiaTheme="minorEastAsia" w:hAnsi="Times New Roman" w:cs="Times New Roman"/>
                <w:sz w:val="16"/>
                <w:szCs w:val="16"/>
              </w:rPr>
              <w:t>平均测序深度</w:t>
            </w:r>
            <w:r>
              <w:rPr>
                <w:rFonts w:ascii="Times New Roman" w:eastAsiaTheme="minorEastAsia" w:hAnsi="Times New Roman" w:cs="Times New Roman"/>
                <w:sz w:val="16"/>
                <w:szCs w:val="16"/>
                <w:vertAlign w:val="superscript"/>
              </w:rPr>
              <w:t>7</w:t>
            </w:r>
          </w:p>
        </w:tc>
        <w:tc>
          <w:tcPr>
            <w:tcW w:w="2289" w:type="dxa"/>
            <w:tcBorders>
              <w:top w:val="dashed" w:sz="4" w:space="0" w:color="D8D8D8"/>
              <w:left w:val="single" w:sz="4" w:space="0" w:color="auto"/>
              <w:bottom w:val="dashed" w:sz="4" w:space="0" w:color="D8D8D8"/>
              <w:right w:val="single" w:sz="4" w:space="0" w:color="auto"/>
            </w:tcBorders>
            <w:shd w:val="clear" w:color="auto" w:fill="FFFFFF"/>
            <w:vAlign w:val="center"/>
          </w:tcPr>
          <w:p w14:paraId="1931FBC1" w14:textId="79428784" w:rsidR="00B26E38" w:rsidRDefault="001111C0">
            <w:pPr>
              <w:pStyle w:val="a0"/>
              <w:numPr>
                <w:ilvl w:val="0"/>
                <w:numId w:val="0"/>
              </w:numPr>
              <w:jc w:val="center"/>
              <w:rPr>
                <w:rFonts w:ascii="Times New Roman" w:eastAsiaTheme="minorEastAsia" w:hAnsi="Times New Roman" w:cs="Times New Roman"/>
                <w:sz w:val="16"/>
                <w:szCs w:val="16"/>
              </w:rPr>
            </w:pPr>
            <w:r w:rsidRPr="001111C0">
              <w:rPr>
                <w:rFonts w:ascii="Times New Roman" w:eastAsiaTheme="minorEastAsia" w:hAnsi="Times New Roman" w:cs="Times New Roman"/>
                <w:sz w:val="16"/>
                <w:szCs w:val="16"/>
              </w:rPr>
              <w:t>{{</w:t>
            </w:r>
            <w:proofErr w:type="spellStart"/>
            <w:r w:rsidRPr="001111C0">
              <w:rPr>
                <w:rFonts w:ascii="Times New Roman" w:eastAsiaTheme="minorEastAsia" w:hAnsi="Times New Roman" w:cs="Times New Roman"/>
                <w:sz w:val="16"/>
                <w:szCs w:val="16"/>
              </w:rPr>
              <w:t>qc.dna_data_</w:t>
            </w:r>
            <w:proofErr w:type="gramStart"/>
            <w:r w:rsidRPr="001111C0">
              <w:rPr>
                <w:rFonts w:ascii="Times New Roman" w:eastAsiaTheme="minorEastAsia" w:hAnsi="Times New Roman" w:cs="Times New Roman"/>
                <w:sz w:val="16"/>
                <w:szCs w:val="16"/>
              </w:rPr>
              <w:t>qc.depth</w:t>
            </w:r>
            <w:proofErr w:type="gramEnd"/>
            <w:r w:rsidRPr="001111C0">
              <w:rPr>
                <w:rFonts w:ascii="Times New Roman" w:eastAsiaTheme="minorEastAsia" w:hAnsi="Times New Roman" w:cs="Times New Roman"/>
                <w:sz w:val="16"/>
                <w:szCs w:val="16"/>
              </w:rPr>
              <w:t>_mean|replace</w:t>
            </w:r>
            <w:proofErr w:type="spellEnd"/>
            <w:r w:rsidRPr="001111C0">
              <w:rPr>
                <w:rFonts w:ascii="Times New Roman" w:eastAsiaTheme="minorEastAsia" w:hAnsi="Times New Roman" w:cs="Times New Roman"/>
                <w:sz w:val="16"/>
                <w:szCs w:val="16"/>
              </w:rPr>
              <w:t>(“.00”,””)}}</w:t>
            </w:r>
          </w:p>
        </w:tc>
        <w:tc>
          <w:tcPr>
            <w:tcW w:w="2691" w:type="dxa"/>
            <w:tcBorders>
              <w:top w:val="dashed" w:sz="4" w:space="0" w:color="D8D8D8"/>
              <w:left w:val="single" w:sz="4" w:space="0" w:color="auto"/>
              <w:bottom w:val="dashed" w:sz="4" w:space="0" w:color="D8D8D8"/>
              <w:right w:val="nil"/>
            </w:tcBorders>
            <w:shd w:val="clear" w:color="auto" w:fill="FFFFFF"/>
            <w:vAlign w:val="center"/>
          </w:tcPr>
          <w:p w14:paraId="2D93CB4B" w14:textId="77777777" w:rsidR="00B26E38" w:rsidRDefault="005517E5">
            <w:pPr>
              <w:pStyle w:val="a0"/>
              <w:numPr>
                <w:ilvl w:val="0"/>
                <w:numId w:val="0"/>
              </w:numPr>
              <w:jc w:val="center"/>
              <w:rPr>
                <w:rFonts w:ascii="Times New Roman" w:eastAsiaTheme="minorEastAsia" w:hAnsi="Times New Roman" w:cs="Times New Roman"/>
                <w:sz w:val="16"/>
                <w:szCs w:val="16"/>
              </w:rPr>
            </w:pPr>
            <w:r>
              <w:rPr>
                <w:rFonts w:ascii="Times New Roman" w:eastAsiaTheme="minorEastAsia" w:hAnsi="Times New Roman" w:cs="Times New Roman" w:hint="eastAsia"/>
                <w:sz w:val="16"/>
                <w:szCs w:val="16"/>
              </w:rPr>
              <w:t>/</w:t>
            </w:r>
          </w:p>
        </w:tc>
      </w:tr>
      <w:tr w:rsidR="00B26E38" w14:paraId="3801BE24" w14:textId="77777777">
        <w:trPr>
          <w:trHeight w:val="397"/>
          <w:jc w:val="center"/>
        </w:trPr>
        <w:tc>
          <w:tcPr>
            <w:tcW w:w="2003" w:type="dxa"/>
            <w:vMerge/>
            <w:tcBorders>
              <w:top w:val="dashed" w:sz="4" w:space="0" w:color="auto"/>
              <w:left w:val="nil"/>
              <w:bottom w:val="dashed" w:sz="4" w:space="0" w:color="auto"/>
              <w:right w:val="dashed" w:sz="4" w:space="0" w:color="D8D8D8"/>
            </w:tcBorders>
            <w:shd w:val="clear" w:color="auto" w:fill="FFFFFF"/>
            <w:vAlign w:val="center"/>
          </w:tcPr>
          <w:p w14:paraId="5FF6093E" w14:textId="77777777" w:rsidR="00B26E38" w:rsidRDefault="00B26E38">
            <w:pPr>
              <w:pStyle w:val="a0"/>
              <w:ind w:firstLine="340"/>
              <w:jc w:val="center"/>
              <w:rPr>
                <w:rFonts w:ascii="Times New Roman" w:eastAsiaTheme="minorEastAsia" w:hAnsi="Times New Roman" w:cs="Times New Roman"/>
                <w:sz w:val="16"/>
                <w:szCs w:val="16"/>
              </w:rPr>
            </w:pPr>
          </w:p>
        </w:tc>
        <w:tc>
          <w:tcPr>
            <w:tcW w:w="3209" w:type="dxa"/>
            <w:tcBorders>
              <w:top w:val="dashed" w:sz="4" w:space="0" w:color="D8D8D8"/>
              <w:left w:val="dashed" w:sz="4" w:space="0" w:color="D8D8D8"/>
              <w:bottom w:val="single" w:sz="4" w:space="0" w:color="auto"/>
              <w:right w:val="single" w:sz="4" w:space="0" w:color="auto"/>
            </w:tcBorders>
            <w:shd w:val="clear" w:color="auto" w:fill="FFFFFF"/>
            <w:vAlign w:val="center"/>
          </w:tcPr>
          <w:p w14:paraId="7CCD73A0" w14:textId="77777777" w:rsidR="00B26E38" w:rsidRDefault="005517E5">
            <w:pPr>
              <w:pStyle w:val="a0"/>
              <w:numPr>
                <w:ilvl w:val="0"/>
                <w:numId w:val="0"/>
              </w:numPr>
              <w:jc w:val="center"/>
              <w:rPr>
                <w:rFonts w:ascii="Times New Roman" w:eastAsiaTheme="minorEastAsia" w:hAnsi="Times New Roman" w:cs="Times New Roman"/>
                <w:sz w:val="16"/>
                <w:szCs w:val="16"/>
              </w:rPr>
            </w:pPr>
            <w:r>
              <w:rPr>
                <w:rFonts w:ascii="Times New Roman" w:eastAsiaTheme="minorEastAsia" w:hAnsi="Times New Roman" w:cs="Times New Roman"/>
                <w:sz w:val="16"/>
                <w:szCs w:val="16"/>
              </w:rPr>
              <w:t>最低扩增子测序深度</w:t>
            </w:r>
            <w:r>
              <w:rPr>
                <w:rFonts w:ascii="Times New Roman" w:eastAsiaTheme="minorEastAsia" w:hAnsi="Times New Roman" w:cs="Times New Roman"/>
                <w:sz w:val="16"/>
                <w:szCs w:val="16"/>
                <w:vertAlign w:val="superscript"/>
              </w:rPr>
              <w:t>8</w:t>
            </w:r>
          </w:p>
        </w:tc>
        <w:tc>
          <w:tcPr>
            <w:tcW w:w="2289" w:type="dxa"/>
            <w:tcBorders>
              <w:top w:val="dashed" w:sz="4" w:space="0" w:color="D8D8D8"/>
              <w:left w:val="single" w:sz="4" w:space="0" w:color="auto"/>
              <w:bottom w:val="single" w:sz="4" w:space="0" w:color="auto"/>
              <w:right w:val="single" w:sz="4" w:space="0" w:color="auto"/>
            </w:tcBorders>
            <w:shd w:val="clear" w:color="auto" w:fill="FFFFFF"/>
            <w:vAlign w:val="center"/>
          </w:tcPr>
          <w:p w14:paraId="70D9B4BD" w14:textId="65998860" w:rsidR="00B26E38" w:rsidRDefault="001111C0">
            <w:pPr>
              <w:pStyle w:val="a0"/>
              <w:numPr>
                <w:ilvl w:val="0"/>
                <w:numId w:val="0"/>
              </w:numPr>
              <w:jc w:val="center"/>
              <w:rPr>
                <w:rFonts w:ascii="Times New Roman" w:eastAsiaTheme="minorEastAsia" w:hAnsi="Times New Roman" w:cs="Times New Roman"/>
                <w:sz w:val="16"/>
                <w:szCs w:val="16"/>
              </w:rPr>
            </w:pPr>
            <w:r w:rsidRPr="001111C0">
              <w:rPr>
                <w:rFonts w:ascii="Times New Roman" w:eastAsiaTheme="minorEastAsia" w:hAnsi="Times New Roman" w:cs="Times New Roman"/>
                <w:sz w:val="16"/>
                <w:szCs w:val="16"/>
              </w:rPr>
              <w:t>{{</w:t>
            </w:r>
            <w:proofErr w:type="spellStart"/>
            <w:r w:rsidRPr="001111C0">
              <w:rPr>
                <w:rFonts w:ascii="Times New Roman" w:eastAsiaTheme="minorEastAsia" w:hAnsi="Times New Roman" w:cs="Times New Roman"/>
                <w:sz w:val="16"/>
                <w:szCs w:val="16"/>
              </w:rPr>
              <w:t>qc.dna_data_</w:t>
            </w:r>
            <w:proofErr w:type="gramStart"/>
            <w:r w:rsidRPr="001111C0">
              <w:rPr>
                <w:rFonts w:ascii="Times New Roman" w:eastAsiaTheme="minorEastAsia" w:hAnsi="Times New Roman" w:cs="Times New Roman"/>
                <w:sz w:val="16"/>
                <w:szCs w:val="16"/>
              </w:rPr>
              <w:t>qc.depth</w:t>
            </w:r>
            <w:proofErr w:type="gramEnd"/>
            <w:r w:rsidRPr="001111C0">
              <w:rPr>
                <w:rFonts w:ascii="Times New Roman" w:eastAsiaTheme="minorEastAsia" w:hAnsi="Times New Roman" w:cs="Times New Roman"/>
                <w:sz w:val="16"/>
                <w:szCs w:val="16"/>
              </w:rPr>
              <w:t>_min|replace</w:t>
            </w:r>
            <w:proofErr w:type="spellEnd"/>
            <w:r w:rsidRPr="001111C0">
              <w:rPr>
                <w:rFonts w:ascii="Times New Roman" w:eastAsiaTheme="minorEastAsia" w:hAnsi="Times New Roman" w:cs="Times New Roman"/>
                <w:sz w:val="16"/>
                <w:szCs w:val="16"/>
              </w:rPr>
              <w:t>(“.00”,””)}}</w:t>
            </w:r>
          </w:p>
        </w:tc>
        <w:tc>
          <w:tcPr>
            <w:tcW w:w="2691" w:type="dxa"/>
            <w:tcBorders>
              <w:top w:val="dashed" w:sz="4" w:space="0" w:color="D8D8D8"/>
              <w:left w:val="single" w:sz="4" w:space="0" w:color="auto"/>
              <w:bottom w:val="single" w:sz="4" w:space="0" w:color="auto"/>
              <w:right w:val="nil"/>
            </w:tcBorders>
            <w:shd w:val="clear" w:color="auto" w:fill="FFFFFF"/>
            <w:vAlign w:val="center"/>
          </w:tcPr>
          <w:p w14:paraId="6AF79AFD" w14:textId="4A32E5D2" w:rsidR="00B26E38" w:rsidRDefault="005517E5">
            <w:pPr>
              <w:pStyle w:val="a0"/>
              <w:numPr>
                <w:ilvl w:val="0"/>
                <w:numId w:val="0"/>
              </w:numPr>
              <w:jc w:val="center"/>
              <w:rPr>
                <w:rFonts w:ascii="Times New Roman" w:eastAsiaTheme="minorEastAsia" w:hAnsi="Times New Roman" w:cs="Times New Roman"/>
                <w:sz w:val="16"/>
                <w:szCs w:val="16"/>
              </w:rPr>
            </w:pPr>
            <w:r>
              <w:rPr>
                <w:rFonts w:ascii="Times New Roman" w:eastAsiaTheme="minorEastAsia" w:hAnsi="Times New Roman" w:cs="Times New Roman"/>
                <w:sz w:val="16"/>
                <w:szCs w:val="16"/>
              </w:rPr>
              <w:t>≥</w:t>
            </w:r>
            <w:r>
              <w:rPr>
                <w:rFonts w:ascii="Times New Roman" w:eastAsiaTheme="minorEastAsia" w:hAnsi="Times New Roman" w:cs="Times New Roman" w:hint="eastAsia"/>
                <w:sz w:val="16"/>
                <w:szCs w:val="16"/>
              </w:rPr>
              <w:t>100</w:t>
            </w:r>
            <w:r w:rsidR="00915F8D">
              <w:rPr>
                <w:rFonts w:ascii="Times New Roman" w:eastAsiaTheme="minorEastAsia" w:hAnsi="Times New Roman" w:cs="Times New Roman"/>
                <w:sz w:val="16"/>
                <w:szCs w:val="16"/>
              </w:rPr>
              <w:t>X</w:t>
            </w:r>
          </w:p>
        </w:tc>
      </w:tr>
      <w:tr w:rsidR="00B26E38" w14:paraId="5F86C8EB" w14:textId="77777777">
        <w:trPr>
          <w:trHeight w:val="397"/>
          <w:jc w:val="center"/>
        </w:trPr>
        <w:tc>
          <w:tcPr>
            <w:tcW w:w="5212" w:type="dxa"/>
            <w:gridSpan w:val="2"/>
            <w:tcBorders>
              <w:top w:val="single" w:sz="4" w:space="0" w:color="auto"/>
              <w:left w:val="nil"/>
              <w:bottom w:val="single" w:sz="4" w:space="0" w:color="auto"/>
              <w:right w:val="single" w:sz="4" w:space="0" w:color="auto"/>
            </w:tcBorders>
            <w:shd w:val="clear" w:color="auto" w:fill="FFFFFF"/>
            <w:vAlign w:val="center"/>
          </w:tcPr>
          <w:p w14:paraId="15E41C34" w14:textId="77777777" w:rsidR="00B26E38" w:rsidRDefault="005517E5">
            <w:pPr>
              <w:adjustRightInd w:val="0"/>
              <w:snapToGrid w:val="0"/>
              <w:jc w:val="center"/>
              <w:rPr>
                <w:rFonts w:ascii="Times New Roman" w:eastAsiaTheme="minorEastAsia" w:hAnsi="Times New Roman" w:cs="Times New Roman"/>
                <w:sz w:val="17"/>
                <w:szCs w:val="17"/>
              </w:rPr>
            </w:pPr>
            <w:bookmarkStart w:id="3" w:name="_Hlk103153652"/>
            <w:r>
              <w:rPr>
                <w:rFonts w:ascii="Times New Roman" w:eastAsiaTheme="minorEastAsia" w:hAnsi="Times New Roman" w:cs="Times New Roman"/>
                <w:b/>
                <w:bCs/>
                <w:sz w:val="18"/>
                <w:szCs w:val="18"/>
              </w:rPr>
              <w:t>总体质量</w:t>
            </w:r>
            <w:bookmarkEnd w:id="3"/>
            <w:r>
              <w:rPr>
                <w:rFonts w:ascii="Times New Roman" w:eastAsiaTheme="minorEastAsia" w:hAnsi="Times New Roman" w:cs="Times New Roman"/>
                <w:b/>
                <w:bCs/>
                <w:sz w:val="18"/>
                <w:szCs w:val="18"/>
              </w:rPr>
              <w:t>评估</w:t>
            </w:r>
          </w:p>
        </w:tc>
        <w:tc>
          <w:tcPr>
            <w:tcW w:w="4980" w:type="dxa"/>
            <w:gridSpan w:val="2"/>
            <w:tcBorders>
              <w:top w:val="single" w:sz="4" w:space="0" w:color="auto"/>
              <w:left w:val="single" w:sz="4" w:space="0" w:color="auto"/>
              <w:bottom w:val="single" w:sz="4" w:space="0" w:color="auto"/>
              <w:right w:val="nil"/>
            </w:tcBorders>
            <w:shd w:val="clear" w:color="auto" w:fill="FFFFFF"/>
            <w:vAlign w:val="center"/>
          </w:tcPr>
          <w:p w14:paraId="6A1C82B9" w14:textId="4E4B790B" w:rsidR="001111C0" w:rsidRPr="001111C0" w:rsidRDefault="001111C0" w:rsidP="001111C0">
            <w:pPr>
              <w:adjustRightInd w:val="0"/>
              <w:snapToGrid w:val="0"/>
              <w:jc w:val="center"/>
              <w:rPr>
                <w:rFonts w:ascii="Times New Roman" w:eastAsiaTheme="minorEastAsia" w:hAnsi="Times New Roman" w:cs="Times New Roman"/>
                <w:b/>
                <w:bCs/>
                <w:sz w:val="18"/>
                <w:szCs w:val="18"/>
              </w:rPr>
            </w:pPr>
            <w:r w:rsidRPr="001111C0">
              <w:rPr>
                <w:rFonts w:ascii="Times New Roman" w:eastAsiaTheme="minorEastAsia" w:hAnsi="Times New Roman" w:cs="Times New Roman"/>
                <w:b/>
                <w:bCs/>
                <w:sz w:val="18"/>
                <w:szCs w:val="18"/>
              </w:rPr>
              <w:t>{%p if qc.dna_data_</w:t>
            </w:r>
            <w:proofErr w:type="gramStart"/>
            <w:r w:rsidRPr="001111C0">
              <w:rPr>
                <w:rFonts w:ascii="Times New Roman" w:eastAsiaTheme="minorEastAsia" w:hAnsi="Times New Roman" w:cs="Times New Roman"/>
                <w:b/>
                <w:bCs/>
                <w:sz w:val="18"/>
                <w:szCs w:val="18"/>
              </w:rPr>
              <w:t>qc.cleandata</w:t>
            </w:r>
            <w:proofErr w:type="gramEnd"/>
            <w:r w:rsidRPr="001111C0">
              <w:rPr>
                <w:rFonts w:ascii="Times New Roman" w:eastAsiaTheme="minorEastAsia" w:hAnsi="Times New Roman" w:cs="Times New Roman"/>
                <w:b/>
                <w:bCs/>
                <w:sz w:val="18"/>
                <w:szCs w:val="18"/>
              </w:rPr>
              <w:t xml:space="preserve">_q30_num&gt;=0.75 and </w:t>
            </w:r>
            <w:proofErr w:type="spellStart"/>
            <w:r w:rsidRPr="001111C0">
              <w:rPr>
                <w:rFonts w:ascii="Times New Roman" w:eastAsiaTheme="minorEastAsia" w:hAnsi="Times New Roman" w:cs="Times New Roman"/>
                <w:b/>
                <w:bCs/>
                <w:sz w:val="18"/>
                <w:szCs w:val="18"/>
              </w:rPr>
              <w:t>qc.dna_data_qc.depth_min_num</w:t>
            </w:r>
            <w:proofErr w:type="spellEnd"/>
            <w:r w:rsidRPr="001111C0">
              <w:rPr>
                <w:rFonts w:ascii="Times New Roman" w:eastAsiaTheme="minorEastAsia" w:hAnsi="Times New Roman" w:cs="Times New Roman"/>
                <w:b/>
                <w:bCs/>
                <w:sz w:val="18"/>
                <w:szCs w:val="18"/>
              </w:rPr>
              <w:t>&gt;=</w:t>
            </w:r>
            <w:r>
              <w:rPr>
                <w:rFonts w:ascii="Times New Roman" w:eastAsiaTheme="minorEastAsia" w:hAnsi="Times New Roman" w:cs="Times New Roman"/>
                <w:b/>
                <w:bCs/>
                <w:sz w:val="18"/>
                <w:szCs w:val="18"/>
              </w:rPr>
              <w:t>10</w:t>
            </w:r>
            <w:r w:rsidRPr="001111C0">
              <w:rPr>
                <w:rFonts w:ascii="Times New Roman" w:eastAsiaTheme="minorEastAsia" w:hAnsi="Times New Roman" w:cs="Times New Roman"/>
                <w:b/>
                <w:bCs/>
                <w:sz w:val="18"/>
                <w:szCs w:val="18"/>
              </w:rPr>
              <w:t>0%}</w:t>
            </w:r>
          </w:p>
          <w:p w14:paraId="62CFF030" w14:textId="0020F0E8" w:rsidR="001111C0" w:rsidRPr="00762DC5" w:rsidRDefault="001111C0" w:rsidP="001111C0">
            <w:pPr>
              <w:adjustRightInd w:val="0"/>
              <w:snapToGrid w:val="0"/>
              <w:jc w:val="center"/>
              <w:rPr>
                <w:rFonts w:ascii="Times New Roman" w:eastAsiaTheme="minorEastAsia" w:hAnsi="Times New Roman" w:cs="Times New Roman"/>
                <w:b/>
                <w:bCs/>
                <w:sz w:val="18"/>
                <w:szCs w:val="18"/>
              </w:rPr>
            </w:pPr>
            <w:r w:rsidRPr="00762DC5">
              <w:rPr>
                <w:rFonts w:ascii="Times New Roman" w:eastAsiaTheme="minorEastAsia" w:hAnsi="Times New Roman" w:cs="Times New Roman"/>
                <w:b/>
                <w:bCs/>
                <w:sz w:val="18"/>
                <w:szCs w:val="18"/>
              </w:rPr>
              <w:t xml:space="preserve">{%p if </w:t>
            </w:r>
            <w:proofErr w:type="spellStart"/>
            <w:r w:rsidRPr="00762DC5">
              <w:rPr>
                <w:rFonts w:ascii="Times New Roman" w:eastAsiaTheme="minorEastAsia" w:hAnsi="Times New Roman" w:cs="Times New Roman"/>
                <w:b/>
                <w:bCs/>
                <w:sz w:val="18"/>
                <w:szCs w:val="18"/>
              </w:rPr>
              <w:t>lib_quality_control</w:t>
            </w:r>
            <w:proofErr w:type="spellEnd"/>
            <w:r w:rsidRPr="00762DC5">
              <w:rPr>
                <w:rFonts w:ascii="Times New Roman" w:eastAsiaTheme="minorEastAsia" w:hAnsi="Times New Roman" w:cs="Times New Roman"/>
                <w:b/>
                <w:bCs/>
                <w:sz w:val="18"/>
                <w:szCs w:val="18"/>
              </w:rPr>
              <w:t xml:space="preserve"> and </w:t>
            </w:r>
            <w:proofErr w:type="spellStart"/>
            <w:r w:rsidRPr="00762DC5">
              <w:rPr>
                <w:rFonts w:ascii="Times New Roman" w:eastAsiaTheme="minorEastAsia" w:hAnsi="Times New Roman" w:cs="Times New Roman"/>
                <w:b/>
                <w:bCs/>
                <w:sz w:val="18"/>
                <w:szCs w:val="18"/>
              </w:rPr>
              <w:t>lib_quality_control.lib_dna_qc</w:t>
            </w:r>
            <w:proofErr w:type="spellEnd"/>
            <w:r w:rsidRPr="00762DC5">
              <w:rPr>
                <w:rFonts w:ascii="Times New Roman" w:eastAsiaTheme="minorEastAsia" w:hAnsi="Times New Roman" w:cs="Times New Roman"/>
                <w:b/>
                <w:bCs/>
                <w:sz w:val="18"/>
                <w:szCs w:val="18"/>
              </w:rPr>
              <w:t xml:space="preserve"> and </w:t>
            </w:r>
            <w:proofErr w:type="spellStart"/>
            <w:r w:rsidR="00762DC5" w:rsidRPr="00762DC5">
              <w:rPr>
                <w:rFonts w:ascii="Times New Roman" w:eastAsiaTheme="minorEastAsia" w:hAnsi="Times New Roman" w:cs="Times New Roman"/>
                <w:b/>
                <w:bCs/>
                <w:sz w:val="18"/>
                <w:szCs w:val="18"/>
              </w:rPr>
              <w:t>lib_quality_control.lib_dna_qc.dna_concn_q</w:t>
            </w:r>
            <w:proofErr w:type="spellEnd"/>
            <w:r w:rsidRPr="00762DC5">
              <w:rPr>
                <w:rFonts w:ascii="Times New Roman" w:eastAsiaTheme="minorEastAsia" w:hAnsi="Times New Roman" w:cs="Times New Roman"/>
                <w:b/>
                <w:bCs/>
                <w:sz w:val="18"/>
                <w:szCs w:val="18"/>
              </w:rPr>
              <w:t xml:space="preserve"> and </w:t>
            </w:r>
            <w:proofErr w:type="spellStart"/>
            <w:r w:rsidR="00762DC5" w:rsidRPr="00762DC5">
              <w:rPr>
                <w:rFonts w:ascii="Times New Roman" w:eastAsiaTheme="minorEastAsia" w:hAnsi="Times New Roman" w:cs="Times New Roman"/>
                <w:b/>
                <w:bCs/>
                <w:sz w:val="18"/>
                <w:szCs w:val="18"/>
              </w:rPr>
              <w:t>lib_quality_control.lib_dna_</w:t>
            </w:r>
            <w:proofErr w:type="gramStart"/>
            <w:r w:rsidR="00762DC5" w:rsidRPr="00762DC5">
              <w:rPr>
                <w:rFonts w:ascii="Times New Roman" w:eastAsiaTheme="minorEastAsia" w:hAnsi="Times New Roman" w:cs="Times New Roman"/>
                <w:b/>
                <w:bCs/>
                <w:sz w:val="18"/>
                <w:szCs w:val="18"/>
              </w:rPr>
              <w:t>qc.library</w:t>
            </w:r>
            <w:proofErr w:type="gramEnd"/>
            <w:r w:rsidR="00762DC5" w:rsidRPr="00762DC5">
              <w:rPr>
                <w:rFonts w:ascii="Times New Roman" w:eastAsiaTheme="minorEastAsia" w:hAnsi="Times New Roman" w:cs="Times New Roman"/>
                <w:b/>
                <w:bCs/>
                <w:sz w:val="18"/>
                <w:szCs w:val="18"/>
              </w:rPr>
              <w:t>_concn</w:t>
            </w:r>
            <w:proofErr w:type="spellEnd"/>
            <w:r w:rsidR="00762DC5" w:rsidRPr="00762DC5">
              <w:rPr>
                <w:rFonts w:ascii="Times New Roman" w:eastAsiaTheme="minorEastAsia" w:hAnsi="Times New Roman" w:cs="Times New Roman"/>
                <w:b/>
                <w:bCs/>
                <w:sz w:val="18"/>
                <w:szCs w:val="18"/>
              </w:rPr>
              <w:t xml:space="preserve"> </w:t>
            </w:r>
            <w:r w:rsidRPr="00762DC5">
              <w:rPr>
                <w:rFonts w:ascii="Times New Roman" w:eastAsiaTheme="minorEastAsia" w:hAnsi="Times New Roman" w:cs="Times New Roman"/>
                <w:b/>
                <w:bCs/>
                <w:sz w:val="18"/>
                <w:szCs w:val="18"/>
              </w:rPr>
              <w:t>%}</w:t>
            </w:r>
          </w:p>
          <w:p w14:paraId="5E3E3A60" w14:textId="64781AE7" w:rsidR="001111C0" w:rsidRPr="001111C0" w:rsidRDefault="001111C0" w:rsidP="001111C0">
            <w:pPr>
              <w:adjustRightInd w:val="0"/>
              <w:snapToGrid w:val="0"/>
              <w:jc w:val="center"/>
              <w:rPr>
                <w:rFonts w:ascii="Times New Roman" w:eastAsiaTheme="minorEastAsia" w:hAnsi="Times New Roman" w:cs="Times New Roman"/>
                <w:b/>
                <w:bCs/>
                <w:sz w:val="18"/>
                <w:szCs w:val="18"/>
              </w:rPr>
            </w:pPr>
            <w:r w:rsidRPr="00762DC5">
              <w:rPr>
                <w:rFonts w:ascii="Times New Roman" w:eastAsiaTheme="minorEastAsia" w:hAnsi="Times New Roman" w:cs="Times New Roman"/>
                <w:b/>
                <w:bCs/>
                <w:sz w:val="18"/>
                <w:szCs w:val="18"/>
              </w:rPr>
              <w:t xml:space="preserve">{%if </w:t>
            </w:r>
            <w:proofErr w:type="spellStart"/>
            <w:r w:rsidR="00762DC5" w:rsidRPr="00762DC5">
              <w:rPr>
                <w:rFonts w:ascii="Times New Roman" w:eastAsiaTheme="minorEastAsia" w:hAnsi="Times New Roman" w:cs="Times New Roman"/>
                <w:b/>
                <w:bCs/>
                <w:sz w:val="18"/>
                <w:szCs w:val="18"/>
              </w:rPr>
              <w:t>lib_quality_control.lib_dna_qc.dna_concn_q</w:t>
            </w:r>
            <w:r w:rsidRPr="00762DC5">
              <w:rPr>
                <w:rFonts w:ascii="Times New Roman" w:eastAsiaTheme="minorEastAsia" w:hAnsi="Times New Roman" w:cs="Times New Roman"/>
                <w:b/>
                <w:bCs/>
                <w:sz w:val="18"/>
                <w:szCs w:val="18"/>
              </w:rPr>
              <w:t>|float</w:t>
            </w:r>
            <w:proofErr w:type="spellEnd"/>
            <w:r w:rsidRPr="00762DC5">
              <w:rPr>
                <w:rFonts w:ascii="Times New Roman" w:eastAsiaTheme="minorEastAsia" w:hAnsi="Times New Roman" w:cs="Times New Roman"/>
                <w:b/>
                <w:bCs/>
                <w:sz w:val="18"/>
                <w:szCs w:val="18"/>
              </w:rPr>
              <w:t xml:space="preserve"> &gt;= </w:t>
            </w:r>
            <w:r w:rsidR="00762DC5" w:rsidRPr="00762DC5">
              <w:rPr>
                <w:rFonts w:ascii="Times New Roman" w:eastAsiaTheme="minorEastAsia" w:hAnsi="Times New Roman" w:cs="Times New Roman"/>
                <w:b/>
                <w:bCs/>
                <w:sz w:val="18"/>
                <w:szCs w:val="18"/>
              </w:rPr>
              <w:t>5</w:t>
            </w:r>
            <w:r w:rsidRPr="00762DC5">
              <w:rPr>
                <w:rFonts w:ascii="Times New Roman" w:eastAsiaTheme="minorEastAsia" w:hAnsi="Times New Roman" w:cs="Times New Roman"/>
                <w:b/>
                <w:bCs/>
                <w:sz w:val="18"/>
                <w:szCs w:val="18"/>
              </w:rPr>
              <w:t xml:space="preserve"> and </w:t>
            </w:r>
            <w:proofErr w:type="spellStart"/>
            <w:r w:rsidR="00762DC5" w:rsidRPr="00762DC5">
              <w:rPr>
                <w:rFonts w:ascii="Times New Roman" w:eastAsiaTheme="minorEastAsia" w:hAnsi="Times New Roman" w:cs="Times New Roman"/>
                <w:b/>
                <w:bCs/>
                <w:sz w:val="18"/>
                <w:szCs w:val="18"/>
              </w:rPr>
              <w:t>lib_quality_control.lib_dna_qc.library_concn</w:t>
            </w:r>
            <w:r w:rsidRPr="00762DC5">
              <w:rPr>
                <w:rFonts w:ascii="Times New Roman" w:eastAsiaTheme="minorEastAsia" w:hAnsi="Times New Roman" w:cs="Times New Roman"/>
                <w:b/>
                <w:bCs/>
                <w:sz w:val="18"/>
                <w:szCs w:val="18"/>
              </w:rPr>
              <w:t>|float</w:t>
            </w:r>
            <w:proofErr w:type="spellEnd"/>
            <w:r w:rsidRPr="00762DC5">
              <w:rPr>
                <w:rFonts w:ascii="Times New Roman" w:eastAsiaTheme="minorEastAsia" w:hAnsi="Times New Roman" w:cs="Times New Roman"/>
                <w:b/>
                <w:bCs/>
                <w:sz w:val="18"/>
                <w:szCs w:val="18"/>
              </w:rPr>
              <w:t xml:space="preserve"> &gt;=</w:t>
            </w:r>
            <w:r w:rsidR="00762DC5" w:rsidRPr="00762DC5">
              <w:rPr>
                <w:rFonts w:ascii="Times New Roman" w:eastAsiaTheme="minorEastAsia" w:hAnsi="Times New Roman" w:cs="Times New Roman"/>
                <w:b/>
                <w:bCs/>
                <w:sz w:val="18"/>
                <w:szCs w:val="18"/>
              </w:rPr>
              <w:t>0.5</w:t>
            </w:r>
            <w:r w:rsidRPr="00762DC5">
              <w:rPr>
                <w:rFonts w:ascii="Times New Roman" w:eastAsiaTheme="minorEastAsia" w:hAnsi="Times New Roman" w:cs="Times New Roman"/>
                <w:b/>
                <w:bCs/>
                <w:sz w:val="18"/>
                <w:szCs w:val="18"/>
              </w:rPr>
              <w:t>%}</w:t>
            </w:r>
            <w:r w:rsidRPr="001111C0">
              <w:rPr>
                <w:rFonts w:ascii="Times New Roman" w:eastAsiaTheme="minorEastAsia" w:hAnsi="Times New Roman" w:cs="Times New Roman"/>
                <w:b/>
                <w:bCs/>
                <w:sz w:val="18"/>
                <w:szCs w:val="18"/>
              </w:rPr>
              <w:t>合格</w:t>
            </w:r>
            <w:r w:rsidRPr="001111C0">
              <w:rPr>
                <w:rFonts w:ascii="Times New Roman" w:eastAsiaTheme="minorEastAsia" w:hAnsi="Times New Roman" w:cs="Times New Roman"/>
                <w:b/>
                <w:bCs/>
                <w:sz w:val="18"/>
                <w:szCs w:val="18"/>
              </w:rPr>
              <w:t>{%else%}</w:t>
            </w:r>
            <w:r w:rsidRPr="001111C0">
              <w:rPr>
                <w:rFonts w:ascii="Times New Roman" w:eastAsiaTheme="minorEastAsia" w:hAnsi="Times New Roman" w:cs="Times New Roman"/>
                <w:b/>
                <w:bCs/>
                <w:sz w:val="18"/>
                <w:szCs w:val="18"/>
              </w:rPr>
              <w:t>风险</w:t>
            </w:r>
            <w:r w:rsidRPr="001111C0">
              <w:rPr>
                <w:rFonts w:ascii="Times New Roman" w:eastAsiaTheme="minorEastAsia" w:hAnsi="Times New Roman" w:cs="Times New Roman"/>
                <w:b/>
                <w:bCs/>
                <w:sz w:val="18"/>
                <w:szCs w:val="18"/>
              </w:rPr>
              <w:t>{%endif%}</w:t>
            </w:r>
          </w:p>
          <w:p w14:paraId="14526605" w14:textId="77777777" w:rsidR="001111C0" w:rsidRPr="001111C0" w:rsidRDefault="001111C0" w:rsidP="001111C0">
            <w:pPr>
              <w:adjustRightInd w:val="0"/>
              <w:snapToGrid w:val="0"/>
              <w:jc w:val="center"/>
              <w:rPr>
                <w:rFonts w:ascii="Times New Roman" w:eastAsiaTheme="minorEastAsia" w:hAnsi="Times New Roman" w:cs="Times New Roman"/>
                <w:b/>
                <w:bCs/>
                <w:sz w:val="18"/>
                <w:szCs w:val="18"/>
              </w:rPr>
            </w:pPr>
            <w:r w:rsidRPr="001111C0">
              <w:rPr>
                <w:rFonts w:ascii="Times New Roman" w:eastAsiaTheme="minorEastAsia" w:hAnsi="Times New Roman" w:cs="Times New Roman"/>
                <w:b/>
                <w:bCs/>
                <w:sz w:val="18"/>
                <w:szCs w:val="18"/>
              </w:rPr>
              <w:t>{%p else%}</w:t>
            </w:r>
          </w:p>
          <w:p w14:paraId="38208BEF" w14:textId="77777777" w:rsidR="001111C0" w:rsidRPr="001111C0" w:rsidRDefault="001111C0" w:rsidP="001111C0">
            <w:pPr>
              <w:adjustRightInd w:val="0"/>
              <w:snapToGrid w:val="0"/>
              <w:jc w:val="center"/>
              <w:rPr>
                <w:rFonts w:ascii="Times New Roman" w:eastAsiaTheme="minorEastAsia" w:hAnsi="Times New Roman" w:cs="Times New Roman"/>
                <w:b/>
                <w:bCs/>
                <w:sz w:val="18"/>
                <w:szCs w:val="18"/>
              </w:rPr>
            </w:pPr>
            <w:r w:rsidRPr="001111C0">
              <w:rPr>
                <w:rFonts w:ascii="Times New Roman" w:eastAsiaTheme="minorEastAsia" w:hAnsi="Times New Roman" w:cs="Times New Roman" w:hint="eastAsia"/>
                <w:b/>
                <w:bCs/>
                <w:sz w:val="18"/>
                <w:szCs w:val="18"/>
              </w:rPr>
              <w:t>合格（</w:t>
            </w:r>
            <w:proofErr w:type="gramStart"/>
            <w:r w:rsidRPr="001111C0">
              <w:rPr>
                <w:rFonts w:ascii="Times New Roman" w:eastAsiaTheme="minorEastAsia" w:hAnsi="Times New Roman" w:cs="Times New Roman" w:hint="eastAsia"/>
                <w:b/>
                <w:bCs/>
                <w:sz w:val="18"/>
                <w:szCs w:val="18"/>
              </w:rPr>
              <w:t>质控项有</w:t>
            </w:r>
            <w:proofErr w:type="gramEnd"/>
            <w:r w:rsidRPr="001111C0">
              <w:rPr>
                <w:rFonts w:ascii="Times New Roman" w:eastAsiaTheme="minorEastAsia" w:hAnsi="Times New Roman" w:cs="Times New Roman" w:hint="eastAsia"/>
                <w:b/>
                <w:bCs/>
                <w:sz w:val="18"/>
                <w:szCs w:val="18"/>
              </w:rPr>
              <w:t>缺失，请补齐数据后自行评估）</w:t>
            </w:r>
          </w:p>
          <w:p w14:paraId="53A5198E" w14:textId="77777777" w:rsidR="001111C0" w:rsidRPr="001111C0" w:rsidRDefault="001111C0" w:rsidP="001111C0">
            <w:pPr>
              <w:adjustRightInd w:val="0"/>
              <w:snapToGrid w:val="0"/>
              <w:jc w:val="center"/>
              <w:rPr>
                <w:rFonts w:ascii="Times New Roman" w:eastAsiaTheme="minorEastAsia" w:hAnsi="Times New Roman" w:cs="Times New Roman"/>
                <w:b/>
                <w:bCs/>
                <w:sz w:val="18"/>
                <w:szCs w:val="18"/>
              </w:rPr>
            </w:pPr>
            <w:r w:rsidRPr="001111C0">
              <w:rPr>
                <w:rFonts w:ascii="Times New Roman" w:eastAsiaTheme="minorEastAsia" w:hAnsi="Times New Roman" w:cs="Times New Roman"/>
                <w:b/>
                <w:bCs/>
                <w:sz w:val="18"/>
                <w:szCs w:val="18"/>
              </w:rPr>
              <w:t>{%p endif%}</w:t>
            </w:r>
          </w:p>
          <w:p w14:paraId="7FD22C3B" w14:textId="77777777" w:rsidR="001111C0" w:rsidRPr="001111C0" w:rsidRDefault="001111C0" w:rsidP="001111C0">
            <w:pPr>
              <w:adjustRightInd w:val="0"/>
              <w:snapToGrid w:val="0"/>
              <w:jc w:val="center"/>
              <w:rPr>
                <w:rFonts w:ascii="Times New Roman" w:eastAsiaTheme="minorEastAsia" w:hAnsi="Times New Roman" w:cs="Times New Roman"/>
                <w:b/>
                <w:bCs/>
                <w:sz w:val="18"/>
                <w:szCs w:val="18"/>
              </w:rPr>
            </w:pPr>
            <w:r w:rsidRPr="001111C0">
              <w:rPr>
                <w:rFonts w:ascii="Times New Roman" w:eastAsiaTheme="minorEastAsia" w:hAnsi="Times New Roman" w:cs="Times New Roman"/>
                <w:b/>
                <w:bCs/>
                <w:sz w:val="18"/>
                <w:szCs w:val="18"/>
              </w:rPr>
              <w:t>{%p else%}</w:t>
            </w:r>
          </w:p>
          <w:p w14:paraId="3CF7D6DC" w14:textId="77777777" w:rsidR="001111C0" w:rsidRPr="001111C0" w:rsidRDefault="001111C0" w:rsidP="001111C0">
            <w:pPr>
              <w:adjustRightInd w:val="0"/>
              <w:snapToGrid w:val="0"/>
              <w:jc w:val="center"/>
              <w:rPr>
                <w:rFonts w:ascii="Times New Roman" w:eastAsiaTheme="minorEastAsia" w:hAnsi="Times New Roman" w:cs="Times New Roman"/>
                <w:b/>
                <w:bCs/>
                <w:sz w:val="18"/>
                <w:szCs w:val="18"/>
              </w:rPr>
            </w:pPr>
            <w:r w:rsidRPr="001111C0">
              <w:rPr>
                <w:rFonts w:ascii="Times New Roman" w:eastAsiaTheme="minorEastAsia" w:hAnsi="Times New Roman" w:cs="Times New Roman" w:hint="eastAsia"/>
                <w:b/>
                <w:bCs/>
                <w:sz w:val="18"/>
                <w:szCs w:val="18"/>
              </w:rPr>
              <w:t>风险</w:t>
            </w:r>
          </w:p>
          <w:p w14:paraId="2D1D3026" w14:textId="0AFA807B" w:rsidR="00B26E38" w:rsidRDefault="001111C0" w:rsidP="001111C0">
            <w:pPr>
              <w:adjustRightInd w:val="0"/>
              <w:snapToGrid w:val="0"/>
              <w:jc w:val="center"/>
              <w:rPr>
                <w:rFonts w:ascii="Times New Roman" w:eastAsiaTheme="minorEastAsia" w:hAnsi="Times New Roman" w:cs="Times New Roman"/>
                <w:b/>
                <w:bCs/>
                <w:sz w:val="18"/>
                <w:szCs w:val="18"/>
              </w:rPr>
            </w:pPr>
            <w:r w:rsidRPr="001111C0">
              <w:rPr>
                <w:rFonts w:ascii="Times New Roman" w:eastAsiaTheme="minorEastAsia" w:hAnsi="Times New Roman" w:cs="Times New Roman"/>
                <w:b/>
                <w:bCs/>
                <w:sz w:val="18"/>
                <w:szCs w:val="18"/>
              </w:rPr>
              <w:t>{%p endif%}</w:t>
            </w:r>
          </w:p>
        </w:tc>
      </w:tr>
    </w:tbl>
    <w:p w14:paraId="71145083" w14:textId="77777777" w:rsidR="00B26E38" w:rsidRDefault="00B26E38">
      <w:pPr>
        <w:rPr>
          <w:rFonts w:ascii="Times New Roman" w:eastAsiaTheme="minorEastAsia" w:hAnsi="Times New Roman" w:cs="Times New Roman"/>
          <w:sz w:val="16"/>
          <w:szCs w:val="16"/>
        </w:rPr>
      </w:pPr>
    </w:p>
    <w:p w14:paraId="54225A54" w14:textId="77777777" w:rsidR="00B26E38" w:rsidRDefault="005517E5">
      <w:pPr>
        <w:rPr>
          <w:rFonts w:ascii="Times New Roman" w:eastAsiaTheme="minorEastAsia" w:hAnsi="Times New Roman" w:cs="Times New Roman"/>
          <w:sz w:val="16"/>
          <w:szCs w:val="16"/>
        </w:rPr>
      </w:pPr>
      <w:r>
        <w:rPr>
          <w:rFonts w:ascii="Times New Roman" w:eastAsiaTheme="minorEastAsia" w:hAnsi="Times New Roman" w:cs="Times New Roman"/>
          <w:sz w:val="16"/>
          <w:szCs w:val="16"/>
        </w:rPr>
        <w:t>注：</w:t>
      </w:r>
    </w:p>
    <w:p w14:paraId="3E8BCE25" w14:textId="77777777" w:rsidR="00B26E38" w:rsidRDefault="005517E5">
      <w:pPr>
        <w:pStyle w:val="a0"/>
        <w:numPr>
          <w:ilvl w:val="0"/>
          <w:numId w:val="7"/>
        </w:numPr>
        <w:rPr>
          <w:rFonts w:ascii="Times New Roman" w:eastAsiaTheme="minorEastAsia" w:hAnsi="Times New Roman" w:cs="Times New Roman"/>
          <w:sz w:val="16"/>
          <w:szCs w:val="16"/>
        </w:rPr>
      </w:pPr>
      <w:r>
        <w:rPr>
          <w:rFonts w:ascii="Times New Roman" w:eastAsiaTheme="minorEastAsia" w:hAnsi="Times New Roman" w:cs="Times New Roman"/>
          <w:sz w:val="16"/>
          <w:szCs w:val="16"/>
        </w:rPr>
        <w:t>DNA</w:t>
      </w:r>
      <w:r>
        <w:rPr>
          <w:rFonts w:ascii="Times New Roman" w:eastAsiaTheme="minorEastAsia" w:hAnsi="Times New Roman" w:cs="Times New Roman" w:hint="eastAsia"/>
          <w:sz w:val="16"/>
          <w:szCs w:val="16"/>
        </w:rPr>
        <w:t>浓度</w:t>
      </w:r>
      <w:r>
        <w:rPr>
          <w:rFonts w:ascii="Times New Roman" w:eastAsiaTheme="minorEastAsia" w:hAnsi="Times New Roman" w:cs="Times New Roman"/>
          <w:sz w:val="16"/>
          <w:szCs w:val="16"/>
        </w:rPr>
        <w:t>：送检样本提取的</w:t>
      </w:r>
      <w:r>
        <w:rPr>
          <w:rFonts w:ascii="Times New Roman" w:eastAsiaTheme="minorEastAsia" w:hAnsi="Times New Roman" w:cs="Times New Roman"/>
          <w:sz w:val="16"/>
          <w:szCs w:val="16"/>
        </w:rPr>
        <w:t>DNA</w:t>
      </w:r>
      <w:r>
        <w:rPr>
          <w:rFonts w:ascii="Times New Roman" w:eastAsiaTheme="minorEastAsia" w:hAnsi="Times New Roman" w:cs="Times New Roman" w:hint="eastAsia"/>
          <w:sz w:val="16"/>
          <w:szCs w:val="16"/>
        </w:rPr>
        <w:t>浓度</w:t>
      </w:r>
      <w:r>
        <w:rPr>
          <w:rFonts w:ascii="Times New Roman" w:eastAsiaTheme="minorEastAsia" w:hAnsi="Times New Roman" w:cs="Times New Roman"/>
          <w:sz w:val="16"/>
          <w:szCs w:val="16"/>
        </w:rPr>
        <w:t>；</w:t>
      </w:r>
    </w:p>
    <w:p w14:paraId="2393BDAD" w14:textId="77777777" w:rsidR="00B26E38" w:rsidRDefault="005517E5">
      <w:pPr>
        <w:pStyle w:val="a0"/>
        <w:numPr>
          <w:ilvl w:val="0"/>
          <w:numId w:val="7"/>
        </w:numPr>
        <w:rPr>
          <w:rFonts w:ascii="Times New Roman" w:eastAsiaTheme="minorEastAsia" w:hAnsi="Times New Roman" w:cs="Times New Roman"/>
          <w:sz w:val="16"/>
          <w:szCs w:val="16"/>
        </w:rPr>
      </w:pPr>
      <w:r>
        <w:rPr>
          <w:rFonts w:ascii="Times New Roman" w:eastAsiaTheme="minorEastAsia" w:hAnsi="Times New Roman" w:cs="Times New Roman"/>
          <w:sz w:val="16"/>
          <w:szCs w:val="16"/>
        </w:rPr>
        <w:t>文库</w:t>
      </w:r>
      <w:r>
        <w:rPr>
          <w:rFonts w:ascii="Times New Roman" w:eastAsiaTheme="minorEastAsia" w:hAnsi="Times New Roman" w:cs="Times New Roman" w:hint="eastAsia"/>
          <w:sz w:val="16"/>
          <w:szCs w:val="16"/>
        </w:rPr>
        <w:t>浓度</w:t>
      </w:r>
      <w:r>
        <w:rPr>
          <w:rFonts w:ascii="Times New Roman" w:eastAsiaTheme="minorEastAsia" w:hAnsi="Times New Roman" w:cs="Times New Roman"/>
          <w:sz w:val="16"/>
          <w:szCs w:val="16"/>
        </w:rPr>
        <w:t>：文库构建结束后的</w:t>
      </w:r>
      <w:r>
        <w:rPr>
          <w:rFonts w:ascii="Times New Roman" w:eastAsiaTheme="minorEastAsia" w:hAnsi="Times New Roman" w:cs="Times New Roman" w:hint="eastAsia"/>
          <w:sz w:val="16"/>
          <w:szCs w:val="16"/>
        </w:rPr>
        <w:t>浓度</w:t>
      </w:r>
      <w:r>
        <w:rPr>
          <w:rFonts w:ascii="Times New Roman" w:eastAsiaTheme="minorEastAsia" w:hAnsi="Times New Roman" w:cs="Times New Roman"/>
          <w:sz w:val="16"/>
          <w:szCs w:val="16"/>
        </w:rPr>
        <w:t>；</w:t>
      </w:r>
    </w:p>
    <w:p w14:paraId="3F7A2042" w14:textId="77777777" w:rsidR="00B26E38" w:rsidRDefault="005517E5">
      <w:pPr>
        <w:pStyle w:val="a0"/>
        <w:numPr>
          <w:ilvl w:val="0"/>
          <w:numId w:val="7"/>
        </w:numPr>
        <w:rPr>
          <w:rFonts w:ascii="Times New Roman" w:eastAsiaTheme="minorEastAsia" w:hAnsi="Times New Roman" w:cs="Times New Roman"/>
          <w:sz w:val="16"/>
          <w:szCs w:val="16"/>
        </w:rPr>
      </w:pPr>
      <w:r>
        <w:rPr>
          <w:rFonts w:ascii="Times New Roman" w:eastAsiaTheme="minorEastAsia" w:hAnsi="Times New Roman" w:cs="Times New Roman"/>
          <w:sz w:val="16"/>
          <w:szCs w:val="16"/>
        </w:rPr>
        <w:t>Q30</w:t>
      </w:r>
      <w:r>
        <w:rPr>
          <w:rFonts w:ascii="Times New Roman" w:eastAsiaTheme="minorEastAsia" w:hAnsi="Times New Roman" w:cs="Times New Roman"/>
          <w:sz w:val="16"/>
          <w:szCs w:val="16"/>
        </w:rPr>
        <w:t>：碱基质量</w:t>
      </w:r>
      <w:r>
        <w:rPr>
          <w:rFonts w:ascii="Times New Roman" w:eastAsiaTheme="minorEastAsia" w:hAnsi="Times New Roman" w:cs="Times New Roman"/>
          <w:sz w:val="16"/>
          <w:szCs w:val="16"/>
        </w:rPr>
        <w:t>Q30</w:t>
      </w:r>
      <w:r>
        <w:rPr>
          <w:rFonts w:ascii="Times New Roman" w:eastAsiaTheme="minorEastAsia" w:hAnsi="Times New Roman" w:cs="Times New Roman"/>
          <w:sz w:val="16"/>
          <w:szCs w:val="16"/>
        </w:rPr>
        <w:t>占比，测序的准确率高于</w:t>
      </w:r>
      <w:r>
        <w:rPr>
          <w:rFonts w:ascii="Times New Roman" w:eastAsiaTheme="minorEastAsia" w:hAnsi="Times New Roman" w:cs="Times New Roman"/>
          <w:sz w:val="16"/>
          <w:szCs w:val="16"/>
        </w:rPr>
        <w:t>99.9%</w:t>
      </w:r>
      <w:r>
        <w:rPr>
          <w:rFonts w:ascii="Times New Roman" w:eastAsiaTheme="minorEastAsia" w:hAnsi="Times New Roman" w:cs="Times New Roman"/>
          <w:sz w:val="16"/>
          <w:szCs w:val="16"/>
        </w:rPr>
        <w:t>的碱基的比例；</w:t>
      </w:r>
    </w:p>
    <w:p w14:paraId="4B346A41" w14:textId="77777777" w:rsidR="00B26E38" w:rsidRDefault="005517E5">
      <w:pPr>
        <w:pStyle w:val="a0"/>
        <w:numPr>
          <w:ilvl w:val="0"/>
          <w:numId w:val="7"/>
        </w:numPr>
        <w:rPr>
          <w:rFonts w:ascii="Times New Roman" w:eastAsiaTheme="minorEastAsia" w:hAnsi="Times New Roman" w:cs="Times New Roman"/>
          <w:sz w:val="16"/>
          <w:szCs w:val="16"/>
        </w:rPr>
      </w:pPr>
      <w:r>
        <w:rPr>
          <w:rFonts w:ascii="Times New Roman" w:eastAsiaTheme="minorEastAsia" w:hAnsi="Times New Roman" w:cs="Times New Roman"/>
          <w:sz w:val="16"/>
          <w:szCs w:val="16"/>
        </w:rPr>
        <w:t>比对率：序列回帖比率，可以比对至参考序列上的</w:t>
      </w:r>
      <w:r>
        <w:rPr>
          <w:rFonts w:ascii="Times New Roman" w:eastAsiaTheme="minorEastAsia" w:hAnsi="Times New Roman" w:cs="Times New Roman"/>
          <w:sz w:val="16"/>
          <w:szCs w:val="16"/>
        </w:rPr>
        <w:t>reads</w:t>
      </w:r>
      <w:r>
        <w:rPr>
          <w:rFonts w:ascii="Times New Roman" w:eastAsiaTheme="minorEastAsia" w:hAnsi="Times New Roman" w:cs="Times New Roman"/>
          <w:sz w:val="16"/>
          <w:szCs w:val="16"/>
        </w:rPr>
        <w:t>的比例；</w:t>
      </w:r>
    </w:p>
    <w:p w14:paraId="34DD1721" w14:textId="77777777" w:rsidR="00B26E38" w:rsidRDefault="005517E5">
      <w:pPr>
        <w:pStyle w:val="a0"/>
        <w:numPr>
          <w:ilvl w:val="0"/>
          <w:numId w:val="7"/>
        </w:numPr>
        <w:rPr>
          <w:rFonts w:ascii="Times New Roman" w:eastAsiaTheme="minorEastAsia" w:hAnsi="Times New Roman" w:cs="Times New Roman"/>
          <w:sz w:val="16"/>
          <w:szCs w:val="16"/>
        </w:rPr>
      </w:pPr>
      <w:r>
        <w:rPr>
          <w:rFonts w:ascii="Times New Roman" w:eastAsiaTheme="minorEastAsia" w:hAnsi="Times New Roman" w:cs="Times New Roman"/>
          <w:sz w:val="16"/>
          <w:szCs w:val="16"/>
        </w:rPr>
        <w:t>覆盖度：检测到的区域</w:t>
      </w:r>
      <w:proofErr w:type="gramStart"/>
      <w:r>
        <w:rPr>
          <w:rFonts w:ascii="Times New Roman" w:eastAsiaTheme="minorEastAsia" w:hAnsi="Times New Roman" w:cs="Times New Roman"/>
          <w:sz w:val="16"/>
          <w:szCs w:val="16"/>
        </w:rPr>
        <w:t>占目标</w:t>
      </w:r>
      <w:proofErr w:type="gramEnd"/>
      <w:r>
        <w:rPr>
          <w:rFonts w:ascii="Times New Roman" w:eastAsiaTheme="minorEastAsia" w:hAnsi="Times New Roman" w:cs="Times New Roman"/>
          <w:sz w:val="16"/>
          <w:szCs w:val="16"/>
        </w:rPr>
        <w:t>区域的比例；</w:t>
      </w:r>
    </w:p>
    <w:p w14:paraId="20CD2CD3" w14:textId="77777777" w:rsidR="00B26E38" w:rsidRDefault="005517E5">
      <w:pPr>
        <w:pStyle w:val="a0"/>
        <w:numPr>
          <w:ilvl w:val="0"/>
          <w:numId w:val="7"/>
        </w:numPr>
        <w:rPr>
          <w:rFonts w:ascii="Times New Roman" w:eastAsiaTheme="minorEastAsia" w:hAnsi="Times New Roman" w:cs="Times New Roman"/>
          <w:sz w:val="16"/>
          <w:szCs w:val="16"/>
        </w:rPr>
      </w:pPr>
      <w:r>
        <w:rPr>
          <w:rFonts w:ascii="Times New Roman" w:eastAsiaTheme="minorEastAsia" w:hAnsi="Times New Roman" w:cs="Times New Roman"/>
          <w:sz w:val="16"/>
          <w:szCs w:val="16"/>
        </w:rPr>
        <w:t>均</w:t>
      </w:r>
      <w:proofErr w:type="gramStart"/>
      <w:r>
        <w:rPr>
          <w:rFonts w:ascii="Times New Roman" w:eastAsiaTheme="minorEastAsia" w:hAnsi="Times New Roman" w:cs="Times New Roman"/>
          <w:sz w:val="16"/>
          <w:szCs w:val="16"/>
        </w:rPr>
        <w:t>一</w:t>
      </w:r>
      <w:proofErr w:type="gramEnd"/>
      <w:r>
        <w:rPr>
          <w:rFonts w:ascii="Times New Roman" w:eastAsiaTheme="minorEastAsia" w:hAnsi="Times New Roman" w:cs="Times New Roman"/>
          <w:sz w:val="16"/>
          <w:szCs w:val="16"/>
        </w:rPr>
        <w:t>性：整体目标区域中，测序深度超过平均深度</w:t>
      </w:r>
      <w:r>
        <w:rPr>
          <w:rFonts w:ascii="Times New Roman" w:eastAsiaTheme="minorEastAsia" w:hAnsi="Times New Roman" w:cs="Times New Roman"/>
          <w:sz w:val="16"/>
          <w:szCs w:val="16"/>
        </w:rPr>
        <w:t>*20%</w:t>
      </w:r>
      <w:r>
        <w:rPr>
          <w:rFonts w:ascii="Times New Roman" w:eastAsiaTheme="minorEastAsia" w:hAnsi="Times New Roman" w:cs="Times New Roman"/>
          <w:sz w:val="16"/>
          <w:szCs w:val="16"/>
        </w:rPr>
        <w:t>的区域的占比；</w:t>
      </w:r>
    </w:p>
    <w:p w14:paraId="7A3D5A57" w14:textId="77777777" w:rsidR="00B26E38" w:rsidRDefault="005517E5">
      <w:pPr>
        <w:pStyle w:val="a0"/>
        <w:numPr>
          <w:ilvl w:val="0"/>
          <w:numId w:val="7"/>
        </w:numPr>
        <w:rPr>
          <w:rFonts w:ascii="Times New Roman" w:eastAsiaTheme="minorEastAsia" w:hAnsi="Times New Roman" w:cs="Times New Roman"/>
          <w:sz w:val="16"/>
          <w:szCs w:val="16"/>
        </w:rPr>
      </w:pPr>
      <w:r>
        <w:rPr>
          <w:rFonts w:ascii="Times New Roman" w:eastAsiaTheme="minorEastAsia" w:hAnsi="Times New Roman" w:cs="Times New Roman"/>
          <w:sz w:val="16"/>
          <w:szCs w:val="16"/>
        </w:rPr>
        <w:t>平均测序深度：目标区域内每个碱基的平均深度；</w:t>
      </w:r>
    </w:p>
    <w:p w14:paraId="1EBFA495" w14:textId="1DA77D49" w:rsidR="00B26E38" w:rsidRDefault="005517E5">
      <w:pPr>
        <w:pStyle w:val="a0"/>
        <w:numPr>
          <w:ilvl w:val="0"/>
          <w:numId w:val="7"/>
        </w:numPr>
        <w:rPr>
          <w:rFonts w:ascii="Times New Roman" w:eastAsiaTheme="minorEastAsia" w:hAnsi="Times New Roman" w:cs="Times New Roman"/>
          <w:sz w:val="16"/>
          <w:szCs w:val="16"/>
        </w:rPr>
      </w:pPr>
      <w:r>
        <w:rPr>
          <w:rFonts w:ascii="Times New Roman" w:eastAsiaTheme="minorEastAsia" w:hAnsi="Times New Roman" w:cs="Times New Roman"/>
          <w:sz w:val="16"/>
          <w:szCs w:val="16"/>
        </w:rPr>
        <w:t>最低扩增子测序深度：本项目为扩增子测序，要求深度最低的扩增子的深度也要达到</w:t>
      </w:r>
      <w:r>
        <w:rPr>
          <w:rFonts w:ascii="Times New Roman" w:eastAsiaTheme="minorEastAsia" w:hAnsi="Times New Roman" w:cs="Times New Roman"/>
          <w:sz w:val="16"/>
          <w:szCs w:val="16"/>
        </w:rPr>
        <w:t>100X</w:t>
      </w:r>
      <w:r>
        <w:rPr>
          <w:rFonts w:ascii="Times New Roman" w:eastAsiaTheme="minorEastAsia" w:hAnsi="Times New Roman" w:cs="Times New Roman"/>
          <w:sz w:val="16"/>
          <w:szCs w:val="16"/>
        </w:rPr>
        <w:t>以上；</w:t>
      </w:r>
    </w:p>
    <w:p w14:paraId="49D94C25" w14:textId="77777777" w:rsidR="00B26E38" w:rsidRDefault="005517E5">
      <w:pPr>
        <w:pStyle w:val="a0"/>
        <w:numPr>
          <w:ilvl w:val="0"/>
          <w:numId w:val="7"/>
        </w:numPr>
        <w:rPr>
          <w:rFonts w:ascii="Times New Roman" w:eastAsiaTheme="minorEastAsia" w:hAnsi="Times New Roman" w:cs="Times New Roman"/>
          <w:sz w:val="16"/>
          <w:szCs w:val="16"/>
        </w:rPr>
      </w:pPr>
      <w:bookmarkStart w:id="4" w:name="_Hlk148597205"/>
      <w:r>
        <w:rPr>
          <w:rFonts w:ascii="Times New Roman" w:eastAsiaTheme="minorEastAsia" w:hAnsi="Times New Roman" w:cs="Times New Roman"/>
          <w:sz w:val="16"/>
          <w:szCs w:val="16"/>
        </w:rPr>
        <w:t>如果</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质控数值</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超出</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参考值</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，可能会影响检测结果的准确性。</w:t>
      </w:r>
    </w:p>
    <w:bookmarkEnd w:id="4"/>
    <w:p w14:paraId="7BFCB9E6" w14:textId="77777777" w:rsidR="00B26E38" w:rsidRDefault="00B26E38">
      <w:pPr>
        <w:pStyle w:val="-0"/>
        <w:spacing w:after="62"/>
        <w:ind w:left="440"/>
        <w:rPr>
          <w:rFonts w:ascii="Times New Roman" w:eastAsiaTheme="minorEastAsia" w:hAnsi="Times New Roman"/>
        </w:rPr>
      </w:pPr>
    </w:p>
    <w:p w14:paraId="507D5270" w14:textId="77777777" w:rsidR="00B26E38" w:rsidRDefault="005517E5">
      <w:pPr>
        <w:numPr>
          <w:ilvl w:val="0"/>
          <w:numId w:val="6"/>
        </w:numPr>
        <w:adjustRightInd w:val="0"/>
        <w:snapToGrid w:val="0"/>
        <w:rPr>
          <w:rFonts w:ascii="Times New Roman" w:eastAsiaTheme="minorEastAsia" w:hAnsi="Times New Roman" w:cs="Times New Roman"/>
          <w:b/>
          <w:szCs w:val="21"/>
        </w:rPr>
      </w:pPr>
      <w:bookmarkStart w:id="5" w:name="_Hlk135665339"/>
      <w:r>
        <w:rPr>
          <w:rFonts w:ascii="Times New Roman" w:eastAsiaTheme="minorEastAsia" w:hAnsi="Times New Roman" w:cs="Times New Roman"/>
          <w:b/>
          <w:szCs w:val="21"/>
        </w:rPr>
        <w:t>检测基因列表</w:t>
      </w:r>
    </w:p>
    <w:p w14:paraId="481ABB33" w14:textId="77777777" w:rsidR="00B26E38" w:rsidRDefault="00B26E38">
      <w:pPr>
        <w:adjustRightInd w:val="0"/>
        <w:snapToGrid w:val="0"/>
        <w:rPr>
          <w:rFonts w:ascii="Times New Roman" w:eastAsiaTheme="minorEastAsia" w:hAnsi="Times New Roman" w:cs="Times New Roman"/>
          <w:b/>
          <w:szCs w:val="21"/>
        </w:rPr>
      </w:pPr>
    </w:p>
    <w:tbl>
      <w:tblPr>
        <w:tblW w:w="4778" w:type="pct"/>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853"/>
        <w:gridCol w:w="1614"/>
        <w:gridCol w:w="1721"/>
        <w:gridCol w:w="1860"/>
        <w:gridCol w:w="1720"/>
        <w:gridCol w:w="1233"/>
      </w:tblGrid>
      <w:tr w:rsidR="00B26E38" w14:paraId="35617FA0" w14:textId="77777777">
        <w:trPr>
          <w:trHeight w:val="312"/>
          <w:jc w:val="center"/>
        </w:trPr>
        <w:tc>
          <w:tcPr>
            <w:tcW w:w="1882" w:type="dxa"/>
            <w:shd w:val="clear" w:color="auto" w:fill="A5E2F4"/>
            <w:vAlign w:val="bottom"/>
          </w:tcPr>
          <w:bookmarkEnd w:id="5"/>
          <w:p w14:paraId="1C79732B" w14:textId="77777777" w:rsidR="00B26E38" w:rsidRDefault="005517E5">
            <w:pPr>
              <w:jc w:val="center"/>
              <w:rPr>
                <w:rFonts w:ascii="Times New Roman" w:eastAsiaTheme="minorEastAsia" w:hAnsi="Times New Roman" w:cs="Times New Roman"/>
                <w:sz w:val="17"/>
                <w:szCs w:val="17"/>
              </w:rPr>
            </w:pPr>
            <w:r>
              <w:rPr>
                <w:rFonts w:ascii="Times New Roman" w:eastAsiaTheme="minorEastAsia" w:hAnsi="Times New Roman" w:cs="Times New Roman"/>
                <w:sz w:val="17"/>
                <w:szCs w:val="17"/>
              </w:rPr>
              <w:t>BRCA1</w:t>
            </w:r>
          </w:p>
        </w:tc>
        <w:tc>
          <w:tcPr>
            <w:tcW w:w="1637" w:type="dxa"/>
            <w:shd w:val="clear" w:color="auto" w:fill="A5E2F4"/>
            <w:vAlign w:val="bottom"/>
          </w:tcPr>
          <w:p w14:paraId="4760E092" w14:textId="77777777" w:rsidR="00B26E38" w:rsidRDefault="005517E5">
            <w:pPr>
              <w:jc w:val="center"/>
              <w:rPr>
                <w:rFonts w:ascii="Times New Roman" w:eastAsiaTheme="minorEastAsia" w:hAnsi="Times New Roman" w:cs="Times New Roman"/>
                <w:sz w:val="17"/>
                <w:szCs w:val="17"/>
              </w:rPr>
            </w:pPr>
            <w:r>
              <w:rPr>
                <w:rFonts w:ascii="Times New Roman" w:eastAsiaTheme="minorEastAsia" w:hAnsi="Times New Roman" w:cs="Times New Roman"/>
                <w:sz w:val="17"/>
                <w:szCs w:val="17"/>
              </w:rPr>
              <w:t>BRCA2</w:t>
            </w:r>
          </w:p>
        </w:tc>
        <w:tc>
          <w:tcPr>
            <w:tcW w:w="1762" w:type="dxa"/>
            <w:shd w:val="clear" w:color="auto" w:fill="A5E2F4"/>
            <w:vAlign w:val="bottom"/>
          </w:tcPr>
          <w:p w14:paraId="748B28A5" w14:textId="77777777" w:rsidR="00B26E38" w:rsidRDefault="00B26E38">
            <w:pPr>
              <w:jc w:val="center"/>
              <w:rPr>
                <w:rFonts w:ascii="Times New Roman" w:eastAsiaTheme="minorEastAsia" w:hAnsi="Times New Roman" w:cs="Times New Roman"/>
                <w:sz w:val="17"/>
                <w:szCs w:val="17"/>
              </w:rPr>
            </w:pPr>
          </w:p>
        </w:tc>
        <w:tc>
          <w:tcPr>
            <w:tcW w:w="1905" w:type="dxa"/>
            <w:shd w:val="clear" w:color="auto" w:fill="A5E2F4"/>
            <w:vAlign w:val="bottom"/>
          </w:tcPr>
          <w:p w14:paraId="3C6FAB62" w14:textId="77777777" w:rsidR="00B26E38" w:rsidRDefault="00B26E38">
            <w:pPr>
              <w:jc w:val="center"/>
              <w:rPr>
                <w:rFonts w:ascii="Times New Roman" w:eastAsiaTheme="minorEastAsia" w:hAnsi="Times New Roman" w:cs="Times New Roman"/>
                <w:sz w:val="17"/>
                <w:szCs w:val="17"/>
              </w:rPr>
            </w:pPr>
          </w:p>
        </w:tc>
        <w:tc>
          <w:tcPr>
            <w:tcW w:w="1761" w:type="dxa"/>
            <w:shd w:val="clear" w:color="auto" w:fill="A5E2F4"/>
            <w:vAlign w:val="bottom"/>
          </w:tcPr>
          <w:p w14:paraId="1ED66088" w14:textId="77777777" w:rsidR="00B26E38" w:rsidRDefault="00B26E38">
            <w:pPr>
              <w:jc w:val="center"/>
              <w:rPr>
                <w:rFonts w:ascii="Times New Roman" w:eastAsiaTheme="minorEastAsia" w:hAnsi="Times New Roman" w:cs="Times New Roman"/>
                <w:sz w:val="17"/>
                <w:szCs w:val="17"/>
              </w:rPr>
            </w:pPr>
          </w:p>
        </w:tc>
        <w:tc>
          <w:tcPr>
            <w:tcW w:w="1261" w:type="dxa"/>
            <w:shd w:val="clear" w:color="auto" w:fill="A5E2F4"/>
            <w:vAlign w:val="bottom"/>
          </w:tcPr>
          <w:p w14:paraId="08F00F5B" w14:textId="77777777" w:rsidR="00B26E38" w:rsidRDefault="00B26E38">
            <w:pPr>
              <w:jc w:val="center"/>
              <w:rPr>
                <w:rFonts w:ascii="Times New Roman" w:eastAsiaTheme="minorEastAsia" w:hAnsi="Times New Roman" w:cs="Times New Roman"/>
                <w:sz w:val="17"/>
                <w:szCs w:val="17"/>
              </w:rPr>
            </w:pPr>
          </w:p>
        </w:tc>
      </w:tr>
    </w:tbl>
    <w:p w14:paraId="5DD747D2" w14:textId="77777777" w:rsidR="00B26E38" w:rsidRDefault="00B26E38">
      <w:pPr>
        <w:rPr>
          <w:rFonts w:ascii="Times New Roman" w:eastAsiaTheme="minorEastAsia" w:hAnsi="Times New Roman" w:cs="Times New Roman"/>
          <w:b/>
          <w:szCs w:val="21"/>
        </w:rPr>
      </w:pPr>
    </w:p>
    <w:p w14:paraId="7ECEC373" w14:textId="77777777" w:rsidR="00B26E38" w:rsidRDefault="005517E5">
      <w:pPr>
        <w:numPr>
          <w:ilvl w:val="0"/>
          <w:numId w:val="6"/>
        </w:numPr>
        <w:rPr>
          <w:rFonts w:ascii="Times New Roman" w:eastAsiaTheme="minorEastAsia" w:hAnsi="Times New Roman" w:cs="Times New Roman"/>
          <w:b/>
          <w:szCs w:val="21"/>
        </w:rPr>
      </w:pPr>
      <w:r>
        <w:rPr>
          <w:rFonts w:ascii="Times New Roman" w:eastAsiaTheme="minorEastAsia" w:hAnsi="Times New Roman" w:cs="Times New Roman"/>
          <w:b/>
          <w:szCs w:val="21"/>
        </w:rPr>
        <w:t>基因解读</w:t>
      </w:r>
    </w:p>
    <w:p w14:paraId="3C30793F" w14:textId="77777777" w:rsidR="00B26E38" w:rsidRDefault="00B26E38">
      <w:pPr>
        <w:ind w:left="420"/>
        <w:rPr>
          <w:rFonts w:ascii="Times New Roman" w:eastAsiaTheme="minorEastAsia" w:hAnsi="Times New Roman" w:cs="Times New Roman"/>
          <w:b/>
          <w:szCs w:val="21"/>
        </w:rPr>
      </w:pPr>
    </w:p>
    <w:tbl>
      <w:tblPr>
        <w:tblW w:w="0" w:type="auto"/>
        <w:tblInd w:w="251" w:type="dxa"/>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ayout w:type="fixed"/>
        <w:tblLook w:val="04A0" w:firstRow="1" w:lastRow="0" w:firstColumn="1" w:lastColumn="0" w:noHBand="0" w:noVBand="1"/>
      </w:tblPr>
      <w:tblGrid>
        <w:gridCol w:w="1814"/>
        <w:gridCol w:w="3617"/>
        <w:gridCol w:w="4744"/>
      </w:tblGrid>
      <w:tr w:rsidR="00B26E38" w14:paraId="3EF34D5D" w14:textId="77777777">
        <w:trPr>
          <w:trHeight w:val="413"/>
          <w:tblHeader/>
        </w:trPr>
        <w:tc>
          <w:tcPr>
            <w:tcW w:w="1814" w:type="dxa"/>
            <w:tcBorders>
              <w:top w:val="single" w:sz="4" w:space="0" w:color="auto"/>
              <w:left w:val="single" w:sz="4" w:space="0" w:color="auto"/>
              <w:bottom w:val="single" w:sz="4" w:space="0" w:color="auto"/>
              <w:right w:val="single" w:sz="4" w:space="0" w:color="auto"/>
            </w:tcBorders>
            <w:shd w:val="clear" w:color="auto" w:fill="A5E2F4"/>
            <w:vAlign w:val="center"/>
          </w:tcPr>
          <w:p w14:paraId="0CB5A953" w14:textId="77777777" w:rsidR="00B26E38" w:rsidRDefault="005517E5">
            <w:pPr>
              <w:adjustRightInd w:val="0"/>
              <w:snapToGrid w:val="0"/>
              <w:jc w:val="center"/>
              <w:rPr>
                <w:rFonts w:ascii="Times New Roman" w:eastAsiaTheme="minorEastAsia" w:hAnsi="Times New Roman" w:cs="Times New Roman"/>
                <w:b/>
                <w:bCs/>
                <w:sz w:val="18"/>
                <w:szCs w:val="18"/>
              </w:rPr>
            </w:pPr>
            <w:r>
              <w:rPr>
                <w:rFonts w:ascii="Times New Roman" w:eastAsiaTheme="minorEastAsia" w:hAnsi="Times New Roman" w:cs="Times New Roman"/>
                <w:b/>
                <w:bCs/>
                <w:sz w:val="18"/>
                <w:szCs w:val="18"/>
              </w:rPr>
              <w:lastRenderedPageBreak/>
              <w:t>突变基因</w:t>
            </w:r>
          </w:p>
        </w:tc>
        <w:tc>
          <w:tcPr>
            <w:tcW w:w="3617" w:type="dxa"/>
            <w:tcBorders>
              <w:top w:val="single" w:sz="4" w:space="0" w:color="auto"/>
              <w:left w:val="single" w:sz="4" w:space="0" w:color="auto"/>
              <w:bottom w:val="single" w:sz="4" w:space="0" w:color="auto"/>
              <w:right w:val="single" w:sz="4" w:space="0" w:color="auto"/>
            </w:tcBorders>
            <w:shd w:val="clear" w:color="auto" w:fill="A5E2F4"/>
            <w:vAlign w:val="center"/>
          </w:tcPr>
          <w:p w14:paraId="302D8C00" w14:textId="77777777" w:rsidR="00B26E38" w:rsidRDefault="005517E5">
            <w:pPr>
              <w:adjustRightInd w:val="0"/>
              <w:snapToGrid w:val="0"/>
              <w:jc w:val="center"/>
              <w:rPr>
                <w:rFonts w:ascii="Times New Roman" w:eastAsiaTheme="minorEastAsia" w:hAnsi="Times New Roman" w:cs="Times New Roman"/>
                <w:b/>
                <w:bCs/>
                <w:sz w:val="18"/>
                <w:szCs w:val="18"/>
              </w:rPr>
            </w:pPr>
            <w:r>
              <w:rPr>
                <w:rFonts w:ascii="Times New Roman" w:eastAsiaTheme="minorEastAsia" w:hAnsi="Times New Roman" w:cs="Times New Roman"/>
                <w:b/>
                <w:bCs/>
                <w:sz w:val="18"/>
                <w:szCs w:val="18"/>
              </w:rPr>
              <w:t>生物学特点与功能</w:t>
            </w:r>
          </w:p>
        </w:tc>
        <w:tc>
          <w:tcPr>
            <w:tcW w:w="4744" w:type="dxa"/>
            <w:tcBorders>
              <w:top w:val="single" w:sz="4" w:space="0" w:color="auto"/>
              <w:left w:val="single" w:sz="4" w:space="0" w:color="auto"/>
              <w:bottom w:val="single" w:sz="4" w:space="0" w:color="auto"/>
              <w:right w:val="single" w:sz="4" w:space="0" w:color="auto"/>
            </w:tcBorders>
            <w:shd w:val="clear" w:color="auto" w:fill="A5E2F4"/>
            <w:vAlign w:val="center"/>
          </w:tcPr>
          <w:p w14:paraId="5E60B457" w14:textId="77777777" w:rsidR="00B26E38" w:rsidRDefault="005517E5">
            <w:pPr>
              <w:adjustRightInd w:val="0"/>
              <w:snapToGrid w:val="0"/>
              <w:jc w:val="center"/>
              <w:rPr>
                <w:rFonts w:ascii="Times New Roman" w:eastAsiaTheme="minorEastAsia" w:hAnsi="Times New Roman" w:cs="Times New Roman"/>
                <w:b/>
                <w:bCs/>
                <w:sz w:val="18"/>
                <w:szCs w:val="18"/>
              </w:rPr>
            </w:pPr>
            <w:r>
              <w:rPr>
                <w:rFonts w:ascii="Times New Roman" w:eastAsiaTheme="minorEastAsia" w:hAnsi="Times New Roman" w:cs="Times New Roman"/>
                <w:b/>
                <w:bCs/>
                <w:sz w:val="18"/>
                <w:szCs w:val="18"/>
              </w:rPr>
              <w:t>常见突变与肿瘤</w:t>
            </w:r>
          </w:p>
        </w:tc>
      </w:tr>
      <w:tr w:rsidR="00B26E38" w14:paraId="261A5706" w14:textId="77777777">
        <w:trPr>
          <w:trHeight w:val="1972"/>
        </w:trPr>
        <w:tc>
          <w:tcPr>
            <w:tcW w:w="1814" w:type="dxa"/>
            <w:tcBorders>
              <w:top w:val="single" w:sz="4" w:space="0" w:color="auto"/>
              <w:left w:val="single" w:sz="4" w:space="0" w:color="auto"/>
              <w:bottom w:val="single" w:sz="4" w:space="0" w:color="auto"/>
              <w:right w:val="single" w:sz="4" w:space="0" w:color="auto"/>
            </w:tcBorders>
            <w:vAlign w:val="center"/>
          </w:tcPr>
          <w:p w14:paraId="16EBC7DF" w14:textId="77777777" w:rsidR="00B26E38" w:rsidRDefault="005517E5">
            <w:pPr>
              <w:adjustRightInd w:val="0"/>
              <w:snapToGrid w:val="0"/>
              <w:jc w:val="center"/>
              <w:rPr>
                <w:rFonts w:ascii="Times New Roman" w:eastAsiaTheme="minorEastAsia" w:hAnsi="Times New Roman" w:cs="Times New Roman"/>
                <w:b/>
                <w:bCs/>
                <w:sz w:val="18"/>
                <w:szCs w:val="18"/>
                <w:lang w:val="en-CA"/>
              </w:rPr>
            </w:pPr>
            <w:r>
              <w:rPr>
                <w:rFonts w:ascii="Times New Roman" w:eastAsiaTheme="minorEastAsia" w:hAnsi="Times New Roman" w:cs="Times New Roman"/>
                <w:b/>
                <w:bCs/>
                <w:sz w:val="18"/>
                <w:szCs w:val="18"/>
                <w:lang w:val="en-CA"/>
              </w:rPr>
              <w:t>BRCA1</w:t>
            </w:r>
            <w:r>
              <w:rPr>
                <w:rFonts w:ascii="Times New Roman" w:eastAsiaTheme="minorEastAsia" w:hAnsi="Times New Roman" w:cs="Times New Roman"/>
                <w:b/>
                <w:bCs/>
                <w:sz w:val="18"/>
                <w:szCs w:val="18"/>
                <w:lang w:val="en-CA"/>
              </w:rPr>
              <w:t>基因</w:t>
            </w:r>
            <w:r>
              <w:rPr>
                <w:rFonts w:ascii="Times New Roman" w:eastAsiaTheme="minorEastAsia" w:hAnsi="Times New Roman" w:cs="Times New Roman"/>
                <w:b/>
                <w:bCs/>
                <w:sz w:val="18"/>
                <w:szCs w:val="18"/>
                <w:lang w:val="en-CA"/>
              </w:rPr>
              <w:t xml:space="preserve"> </w:t>
            </w:r>
          </w:p>
          <w:p w14:paraId="6E5F7CBE" w14:textId="77777777" w:rsidR="00B26E38" w:rsidRDefault="005517E5">
            <w:pPr>
              <w:adjustRightInd w:val="0"/>
              <w:snapToGrid w:val="0"/>
              <w:jc w:val="center"/>
              <w:rPr>
                <w:rFonts w:ascii="Times New Roman" w:eastAsiaTheme="minorEastAsia" w:hAnsi="Times New Roman" w:cs="Times New Roman"/>
                <w:b/>
                <w:bCs/>
                <w:sz w:val="18"/>
                <w:szCs w:val="18"/>
                <w:lang w:val="en-CA"/>
              </w:rPr>
            </w:pPr>
            <w:r>
              <w:rPr>
                <w:rFonts w:ascii="Times New Roman" w:eastAsiaTheme="minorEastAsia" w:hAnsi="Times New Roman" w:cs="Times New Roman"/>
                <w:b/>
                <w:bCs/>
                <w:sz w:val="18"/>
                <w:szCs w:val="18"/>
                <w:lang w:val="en-CA"/>
              </w:rPr>
              <w:t>NM_007294.</w:t>
            </w:r>
            <w:r>
              <w:rPr>
                <w:rFonts w:ascii="Times New Roman" w:eastAsiaTheme="minorEastAsia" w:hAnsi="Times New Roman" w:cs="Times New Roman" w:hint="eastAsia"/>
                <w:b/>
                <w:bCs/>
                <w:sz w:val="18"/>
                <w:szCs w:val="18"/>
              </w:rPr>
              <w:t>3</w:t>
            </w:r>
            <w:r>
              <w:rPr>
                <w:rFonts w:ascii="Times New Roman" w:eastAsiaTheme="minorEastAsia" w:hAnsi="Times New Roman" w:cs="Times New Roman"/>
                <w:b/>
                <w:bCs/>
                <w:sz w:val="18"/>
                <w:szCs w:val="18"/>
                <w:lang w:val="en-CA"/>
              </w:rPr>
              <w:t xml:space="preserve"> </w:t>
            </w:r>
          </w:p>
        </w:tc>
        <w:tc>
          <w:tcPr>
            <w:tcW w:w="3617" w:type="dxa"/>
            <w:tcBorders>
              <w:top w:val="single" w:sz="4" w:space="0" w:color="auto"/>
              <w:left w:val="single" w:sz="4" w:space="0" w:color="auto"/>
              <w:bottom w:val="single" w:sz="4" w:space="0" w:color="auto"/>
              <w:right w:val="single" w:sz="4" w:space="0" w:color="auto"/>
            </w:tcBorders>
            <w:vAlign w:val="center"/>
          </w:tcPr>
          <w:p w14:paraId="604170D8" w14:textId="77777777" w:rsidR="00B26E38" w:rsidRDefault="005517E5">
            <w:pPr>
              <w:pStyle w:val="a0"/>
              <w:numPr>
                <w:ilvl w:val="0"/>
                <w:numId w:val="0"/>
              </w:numPr>
              <w:jc w:val="both"/>
              <w:rPr>
                <w:rFonts w:ascii="Times New Roman" w:eastAsiaTheme="minorEastAsia" w:hAnsi="Times New Roman" w:cs="Times New Roman"/>
                <w:sz w:val="16"/>
                <w:szCs w:val="16"/>
              </w:rPr>
            </w:pPr>
            <w:r>
              <w:rPr>
                <w:rFonts w:ascii="Times New Roman" w:eastAsiaTheme="minorEastAsia" w:hAnsi="Times New Roman" w:cs="Times New Roman"/>
                <w:sz w:val="16"/>
                <w:szCs w:val="16"/>
              </w:rPr>
              <w:t>BRCA1</w:t>
            </w:r>
            <w:r>
              <w:rPr>
                <w:rFonts w:ascii="Times New Roman" w:eastAsiaTheme="minorEastAsia" w:hAnsi="Times New Roman" w:cs="Times New Roman"/>
                <w:sz w:val="16"/>
                <w:szCs w:val="16"/>
              </w:rPr>
              <w:t>基因突变引起的乳腺癌侵袭女性，且连带引发卵巢癌。</w:t>
            </w:r>
            <w:r>
              <w:rPr>
                <w:rFonts w:ascii="Times New Roman" w:eastAsiaTheme="minorEastAsia" w:hAnsi="Times New Roman" w:cs="Times New Roman"/>
                <w:sz w:val="16"/>
                <w:szCs w:val="16"/>
              </w:rPr>
              <w:t>BRCA1</w:t>
            </w:r>
            <w:r>
              <w:rPr>
                <w:rFonts w:ascii="Times New Roman" w:eastAsiaTheme="minorEastAsia" w:hAnsi="Times New Roman" w:cs="Times New Roman"/>
                <w:sz w:val="16"/>
                <w:szCs w:val="16"/>
              </w:rPr>
              <w:t>是重要的抑癌基因，它编码的</w:t>
            </w:r>
            <w:r>
              <w:rPr>
                <w:rFonts w:ascii="Times New Roman" w:eastAsiaTheme="minorEastAsia" w:hAnsi="Times New Roman" w:cs="Times New Roman"/>
                <w:sz w:val="16"/>
                <w:szCs w:val="16"/>
              </w:rPr>
              <w:t>BRCA1</w:t>
            </w:r>
            <w:r>
              <w:rPr>
                <w:rFonts w:ascii="Times New Roman" w:eastAsiaTheme="minorEastAsia" w:hAnsi="Times New Roman" w:cs="Times New Roman"/>
                <w:sz w:val="16"/>
                <w:szCs w:val="16"/>
              </w:rPr>
              <w:t>蛋白在</w:t>
            </w:r>
            <w:r>
              <w:rPr>
                <w:rFonts w:ascii="Times New Roman" w:eastAsiaTheme="minorEastAsia" w:hAnsi="Times New Roman" w:cs="Times New Roman"/>
                <w:sz w:val="16"/>
                <w:szCs w:val="16"/>
              </w:rPr>
              <w:t>DNA</w:t>
            </w:r>
            <w:r>
              <w:rPr>
                <w:rFonts w:ascii="Times New Roman" w:eastAsiaTheme="minorEastAsia" w:hAnsi="Times New Roman" w:cs="Times New Roman"/>
                <w:sz w:val="16"/>
                <w:szCs w:val="16"/>
              </w:rPr>
              <w:t>损伤修复、基因转录调节、中心体复制、细胞周期调控和细胞凋亡等过程中起重要作用。</w:t>
            </w:r>
          </w:p>
        </w:tc>
        <w:tc>
          <w:tcPr>
            <w:tcW w:w="4744" w:type="dxa"/>
            <w:tcBorders>
              <w:top w:val="single" w:sz="4" w:space="0" w:color="auto"/>
              <w:left w:val="single" w:sz="4" w:space="0" w:color="auto"/>
              <w:bottom w:val="single" w:sz="4" w:space="0" w:color="auto"/>
              <w:right w:val="single" w:sz="4" w:space="0" w:color="auto"/>
            </w:tcBorders>
            <w:vAlign w:val="center"/>
          </w:tcPr>
          <w:p w14:paraId="4992F6FE" w14:textId="77777777" w:rsidR="00B26E38" w:rsidRDefault="005517E5">
            <w:pPr>
              <w:pStyle w:val="a0"/>
              <w:numPr>
                <w:ilvl w:val="0"/>
                <w:numId w:val="0"/>
              </w:numPr>
              <w:jc w:val="both"/>
              <w:rPr>
                <w:rFonts w:ascii="Times New Roman" w:eastAsiaTheme="minorEastAsia" w:hAnsi="Times New Roman" w:cs="Times New Roman"/>
                <w:sz w:val="16"/>
                <w:szCs w:val="16"/>
              </w:rPr>
            </w:pPr>
            <w:r>
              <w:rPr>
                <w:rFonts w:ascii="Times New Roman" w:eastAsiaTheme="minorEastAsia" w:hAnsi="Times New Roman" w:cs="Times New Roman"/>
                <w:sz w:val="16"/>
                <w:szCs w:val="16"/>
              </w:rPr>
              <w:t>家族遗传性乳腺癌、散发性乳腺癌肿瘤均可见</w:t>
            </w:r>
            <w:r>
              <w:rPr>
                <w:rFonts w:ascii="Times New Roman" w:eastAsiaTheme="minorEastAsia" w:hAnsi="Times New Roman" w:cs="Times New Roman"/>
                <w:sz w:val="16"/>
                <w:szCs w:val="16"/>
              </w:rPr>
              <w:t>BRCA1</w:t>
            </w:r>
            <w:r>
              <w:rPr>
                <w:rFonts w:ascii="Times New Roman" w:eastAsiaTheme="minorEastAsia" w:hAnsi="Times New Roman" w:cs="Times New Roman"/>
                <w:sz w:val="16"/>
                <w:szCs w:val="16"/>
              </w:rPr>
              <w:t>基因各种类型的突变，</w:t>
            </w:r>
            <w:proofErr w:type="gramStart"/>
            <w:r>
              <w:rPr>
                <w:rFonts w:ascii="Times New Roman" w:eastAsiaTheme="minorEastAsia" w:hAnsi="Times New Roman" w:cs="Times New Roman"/>
                <w:sz w:val="16"/>
                <w:szCs w:val="16"/>
              </w:rPr>
              <w:t>在低危人群</w:t>
            </w:r>
            <w:proofErr w:type="gramEnd"/>
            <w:r>
              <w:rPr>
                <w:rFonts w:ascii="Times New Roman" w:eastAsiaTheme="minorEastAsia" w:hAnsi="Times New Roman" w:cs="Times New Roman"/>
                <w:sz w:val="16"/>
                <w:szCs w:val="16"/>
              </w:rPr>
              <w:t>和普通人群妇女中血液中也发现了</w:t>
            </w:r>
            <w:r>
              <w:rPr>
                <w:rFonts w:ascii="Times New Roman" w:eastAsiaTheme="minorEastAsia" w:hAnsi="Times New Roman" w:cs="Times New Roman"/>
                <w:sz w:val="16"/>
                <w:szCs w:val="16"/>
              </w:rPr>
              <w:t>5%</w:t>
            </w:r>
            <w:r>
              <w:rPr>
                <w:rFonts w:ascii="Times New Roman" w:eastAsiaTheme="minorEastAsia" w:hAnsi="Times New Roman" w:cs="Times New Roman"/>
                <w:sz w:val="16"/>
                <w:szCs w:val="16"/>
              </w:rPr>
              <w:t>至</w:t>
            </w:r>
            <w:r>
              <w:rPr>
                <w:rFonts w:ascii="Times New Roman" w:eastAsiaTheme="minorEastAsia" w:hAnsi="Times New Roman" w:cs="Times New Roman"/>
                <w:sz w:val="16"/>
                <w:szCs w:val="16"/>
              </w:rPr>
              <w:t>25%</w:t>
            </w:r>
            <w:r>
              <w:rPr>
                <w:rFonts w:ascii="Times New Roman" w:eastAsiaTheme="minorEastAsia" w:hAnsi="Times New Roman" w:cs="Times New Roman"/>
                <w:sz w:val="16"/>
                <w:szCs w:val="16"/>
              </w:rPr>
              <w:t>的</w:t>
            </w:r>
            <w:r>
              <w:rPr>
                <w:rFonts w:ascii="Times New Roman" w:eastAsiaTheme="minorEastAsia" w:hAnsi="Times New Roman" w:cs="Times New Roman"/>
                <w:sz w:val="16"/>
                <w:szCs w:val="16"/>
              </w:rPr>
              <w:t>BRCA1</w:t>
            </w:r>
            <w:r>
              <w:rPr>
                <w:rFonts w:ascii="Times New Roman" w:eastAsiaTheme="minorEastAsia" w:hAnsi="Times New Roman" w:cs="Times New Roman"/>
                <w:sz w:val="16"/>
                <w:szCs w:val="16"/>
              </w:rPr>
              <w:t>基因突变率。针对美国的人群研究显示，</w:t>
            </w:r>
            <w:r>
              <w:rPr>
                <w:rFonts w:ascii="Times New Roman" w:eastAsiaTheme="minorEastAsia" w:hAnsi="Times New Roman" w:cs="Times New Roman"/>
                <w:sz w:val="16"/>
                <w:szCs w:val="16"/>
              </w:rPr>
              <w:t>40</w:t>
            </w:r>
            <w:r>
              <w:rPr>
                <w:rFonts w:ascii="Times New Roman" w:eastAsiaTheme="minorEastAsia" w:hAnsi="Times New Roman" w:cs="Times New Roman"/>
                <w:sz w:val="16"/>
                <w:szCs w:val="16"/>
              </w:rPr>
              <w:t>岁时白人家族遗传性乳腺癌肿瘤组织中</w:t>
            </w:r>
            <w:r>
              <w:rPr>
                <w:rFonts w:ascii="Times New Roman" w:eastAsiaTheme="minorEastAsia" w:hAnsi="Times New Roman" w:cs="Times New Roman"/>
                <w:sz w:val="16"/>
                <w:szCs w:val="16"/>
              </w:rPr>
              <w:t>80%</w:t>
            </w:r>
            <w:r>
              <w:rPr>
                <w:rFonts w:ascii="Times New Roman" w:eastAsiaTheme="minorEastAsia" w:hAnsi="Times New Roman" w:cs="Times New Roman"/>
                <w:sz w:val="16"/>
                <w:szCs w:val="16"/>
              </w:rPr>
              <w:t>以上发现了各种类型的突变，到</w:t>
            </w:r>
            <w:r>
              <w:rPr>
                <w:rFonts w:ascii="Times New Roman" w:eastAsiaTheme="minorEastAsia" w:hAnsi="Times New Roman" w:cs="Times New Roman"/>
                <w:sz w:val="16"/>
                <w:szCs w:val="16"/>
              </w:rPr>
              <w:t>50</w:t>
            </w:r>
            <w:r>
              <w:rPr>
                <w:rFonts w:ascii="Times New Roman" w:eastAsiaTheme="minorEastAsia" w:hAnsi="Times New Roman" w:cs="Times New Roman"/>
                <w:sz w:val="16"/>
                <w:szCs w:val="16"/>
              </w:rPr>
              <w:t>岁时突变高达</w:t>
            </w:r>
            <w:r>
              <w:rPr>
                <w:rFonts w:ascii="Times New Roman" w:eastAsiaTheme="minorEastAsia" w:hAnsi="Times New Roman" w:cs="Times New Roman"/>
                <w:sz w:val="16"/>
                <w:szCs w:val="16"/>
              </w:rPr>
              <w:t>90%</w:t>
            </w:r>
            <w:r>
              <w:rPr>
                <w:rFonts w:ascii="Times New Roman" w:eastAsiaTheme="minorEastAsia" w:hAnsi="Times New Roman" w:cs="Times New Roman"/>
                <w:sz w:val="16"/>
                <w:szCs w:val="16"/>
              </w:rPr>
              <w:t>，到</w:t>
            </w:r>
            <w:r>
              <w:rPr>
                <w:rFonts w:ascii="Times New Roman" w:eastAsiaTheme="minorEastAsia" w:hAnsi="Times New Roman" w:cs="Times New Roman"/>
                <w:sz w:val="16"/>
                <w:szCs w:val="16"/>
              </w:rPr>
              <w:t>60</w:t>
            </w:r>
            <w:r>
              <w:rPr>
                <w:rFonts w:ascii="Times New Roman" w:eastAsiaTheme="minorEastAsia" w:hAnsi="Times New Roman" w:cs="Times New Roman"/>
                <w:sz w:val="16"/>
                <w:szCs w:val="16"/>
              </w:rPr>
              <w:t>岁时突变高达</w:t>
            </w:r>
            <w:r>
              <w:rPr>
                <w:rFonts w:ascii="Times New Roman" w:eastAsiaTheme="minorEastAsia" w:hAnsi="Times New Roman" w:cs="Times New Roman"/>
                <w:sz w:val="16"/>
                <w:szCs w:val="16"/>
              </w:rPr>
              <w:t>93%</w:t>
            </w:r>
            <w:r>
              <w:rPr>
                <w:rFonts w:ascii="Times New Roman" w:eastAsiaTheme="minorEastAsia" w:hAnsi="Times New Roman" w:cs="Times New Roman"/>
                <w:sz w:val="16"/>
                <w:szCs w:val="16"/>
              </w:rPr>
              <w:t>，而</w:t>
            </w:r>
            <w:r>
              <w:rPr>
                <w:rFonts w:ascii="Times New Roman" w:eastAsiaTheme="minorEastAsia" w:hAnsi="Times New Roman" w:cs="Times New Roman"/>
                <w:sz w:val="16"/>
                <w:szCs w:val="16"/>
              </w:rPr>
              <w:t>85</w:t>
            </w:r>
            <w:r>
              <w:rPr>
                <w:rFonts w:ascii="Times New Roman" w:eastAsiaTheme="minorEastAsia" w:hAnsi="Times New Roman" w:cs="Times New Roman"/>
                <w:sz w:val="16"/>
                <w:szCs w:val="16"/>
              </w:rPr>
              <w:t>岁以上时几乎</w:t>
            </w:r>
            <w:r>
              <w:rPr>
                <w:rFonts w:ascii="Times New Roman" w:eastAsiaTheme="minorEastAsia" w:hAnsi="Times New Roman" w:cs="Times New Roman"/>
                <w:sz w:val="16"/>
                <w:szCs w:val="16"/>
              </w:rPr>
              <w:t>100%</w:t>
            </w:r>
            <w:r>
              <w:rPr>
                <w:rFonts w:ascii="Times New Roman" w:eastAsiaTheme="minorEastAsia" w:hAnsi="Times New Roman" w:cs="Times New Roman"/>
                <w:sz w:val="16"/>
                <w:szCs w:val="16"/>
              </w:rPr>
              <w:t>的发生了突变。</w:t>
            </w:r>
            <w:r>
              <w:rPr>
                <w:rFonts w:ascii="Times New Roman" w:eastAsiaTheme="minorEastAsia" w:hAnsi="Times New Roman" w:cs="Times New Roman"/>
                <w:sz w:val="16"/>
                <w:szCs w:val="16"/>
              </w:rPr>
              <w:t>BRCA1</w:t>
            </w:r>
            <w:r>
              <w:rPr>
                <w:rFonts w:ascii="Times New Roman" w:eastAsiaTheme="minorEastAsia" w:hAnsi="Times New Roman" w:cs="Times New Roman"/>
                <w:sz w:val="16"/>
                <w:szCs w:val="16"/>
              </w:rPr>
              <w:t>突变热点区域为外显子</w:t>
            </w:r>
            <w:r>
              <w:rPr>
                <w:rFonts w:ascii="Times New Roman" w:eastAsiaTheme="minorEastAsia" w:hAnsi="Times New Roman" w:cs="Times New Roman"/>
                <w:sz w:val="16"/>
                <w:szCs w:val="16"/>
              </w:rPr>
              <w:t>2</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11</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20</w:t>
            </w:r>
            <w:r>
              <w:rPr>
                <w:rFonts w:ascii="Times New Roman" w:eastAsiaTheme="minorEastAsia" w:hAnsi="Times New Roman" w:cs="Times New Roman"/>
                <w:sz w:val="16"/>
                <w:szCs w:val="16"/>
              </w:rPr>
              <w:t>。临床研究表明：</w:t>
            </w:r>
            <w:r>
              <w:rPr>
                <w:rFonts w:ascii="Times New Roman" w:eastAsiaTheme="minorEastAsia" w:hAnsi="Times New Roman" w:cs="Times New Roman"/>
                <w:sz w:val="16"/>
                <w:szCs w:val="16"/>
              </w:rPr>
              <w:t>BRCA1</w:t>
            </w:r>
            <w:r>
              <w:rPr>
                <w:rFonts w:ascii="Times New Roman" w:eastAsiaTheme="minorEastAsia" w:hAnsi="Times New Roman" w:cs="Times New Roman"/>
                <w:sz w:val="16"/>
                <w:szCs w:val="16"/>
              </w:rPr>
              <w:t>基因表达水平低的患者对铂类药物敏感，并体现出对</w:t>
            </w:r>
            <w:r>
              <w:rPr>
                <w:rFonts w:ascii="Times New Roman" w:eastAsiaTheme="minorEastAsia" w:hAnsi="Times New Roman" w:cs="Times New Roman"/>
                <w:sz w:val="16"/>
                <w:szCs w:val="16"/>
              </w:rPr>
              <w:t>PARP</w:t>
            </w:r>
            <w:r>
              <w:rPr>
                <w:rFonts w:ascii="Times New Roman" w:eastAsiaTheme="minorEastAsia" w:hAnsi="Times New Roman" w:cs="Times New Roman"/>
                <w:sz w:val="16"/>
                <w:szCs w:val="16"/>
              </w:rPr>
              <w:t>抑制剂的敏感性。</w:t>
            </w:r>
          </w:p>
        </w:tc>
      </w:tr>
      <w:tr w:rsidR="00B26E38" w14:paraId="18DA0663" w14:textId="77777777">
        <w:trPr>
          <w:trHeight w:val="2250"/>
        </w:trPr>
        <w:tc>
          <w:tcPr>
            <w:tcW w:w="1814" w:type="dxa"/>
            <w:tcBorders>
              <w:top w:val="single" w:sz="4" w:space="0" w:color="auto"/>
              <w:left w:val="single" w:sz="4" w:space="0" w:color="auto"/>
              <w:bottom w:val="single" w:sz="4" w:space="0" w:color="auto"/>
              <w:right w:val="single" w:sz="4" w:space="0" w:color="auto"/>
            </w:tcBorders>
            <w:vAlign w:val="center"/>
          </w:tcPr>
          <w:p w14:paraId="5B895878" w14:textId="77777777" w:rsidR="00B26E38" w:rsidRDefault="005517E5">
            <w:pPr>
              <w:adjustRightInd w:val="0"/>
              <w:snapToGrid w:val="0"/>
              <w:jc w:val="center"/>
              <w:rPr>
                <w:rFonts w:ascii="Times New Roman" w:eastAsiaTheme="minorEastAsia" w:hAnsi="Times New Roman" w:cs="Times New Roman"/>
                <w:b/>
                <w:bCs/>
                <w:sz w:val="18"/>
                <w:szCs w:val="18"/>
                <w:lang w:val="en-CA"/>
              </w:rPr>
            </w:pPr>
            <w:r>
              <w:rPr>
                <w:rFonts w:ascii="Times New Roman" w:eastAsiaTheme="minorEastAsia" w:hAnsi="Times New Roman" w:cs="Times New Roman"/>
                <w:b/>
                <w:bCs/>
                <w:sz w:val="18"/>
                <w:szCs w:val="18"/>
                <w:lang w:val="en-CA"/>
              </w:rPr>
              <w:t>BRCA2</w:t>
            </w:r>
            <w:r>
              <w:rPr>
                <w:rFonts w:ascii="Times New Roman" w:eastAsiaTheme="minorEastAsia" w:hAnsi="Times New Roman" w:cs="Times New Roman"/>
                <w:b/>
                <w:bCs/>
                <w:sz w:val="18"/>
                <w:szCs w:val="18"/>
                <w:lang w:val="en-CA"/>
              </w:rPr>
              <w:t>基因</w:t>
            </w:r>
            <w:r>
              <w:rPr>
                <w:rFonts w:ascii="Times New Roman" w:eastAsiaTheme="minorEastAsia" w:hAnsi="Times New Roman" w:cs="Times New Roman"/>
                <w:b/>
                <w:bCs/>
                <w:sz w:val="18"/>
                <w:szCs w:val="18"/>
                <w:lang w:val="en-CA"/>
              </w:rPr>
              <w:t xml:space="preserve"> </w:t>
            </w:r>
          </w:p>
          <w:p w14:paraId="3F13E4E3" w14:textId="77777777" w:rsidR="00B26E38" w:rsidRDefault="005517E5">
            <w:pPr>
              <w:adjustRightInd w:val="0"/>
              <w:snapToGrid w:val="0"/>
              <w:jc w:val="center"/>
              <w:rPr>
                <w:rFonts w:ascii="Times New Roman" w:eastAsiaTheme="minorEastAsia" w:hAnsi="Times New Roman" w:cs="Times New Roman"/>
                <w:b/>
                <w:bCs/>
                <w:sz w:val="18"/>
                <w:szCs w:val="18"/>
                <w:lang w:val="en-CA"/>
              </w:rPr>
            </w:pPr>
            <w:r>
              <w:rPr>
                <w:rFonts w:ascii="Times New Roman" w:eastAsiaTheme="minorEastAsia" w:hAnsi="Times New Roman" w:cs="Times New Roman"/>
                <w:b/>
                <w:bCs/>
                <w:sz w:val="18"/>
                <w:szCs w:val="18"/>
                <w:lang w:val="en-CA"/>
              </w:rPr>
              <w:t>NM_000059.</w:t>
            </w:r>
            <w:r>
              <w:rPr>
                <w:rFonts w:ascii="Times New Roman" w:eastAsiaTheme="minorEastAsia" w:hAnsi="Times New Roman" w:cs="Times New Roman" w:hint="eastAsia"/>
                <w:b/>
                <w:bCs/>
                <w:sz w:val="18"/>
                <w:szCs w:val="18"/>
              </w:rPr>
              <w:t>3</w:t>
            </w:r>
            <w:r>
              <w:rPr>
                <w:rFonts w:ascii="Times New Roman" w:eastAsiaTheme="minorEastAsia" w:hAnsi="Times New Roman" w:cs="Times New Roman"/>
                <w:b/>
                <w:bCs/>
                <w:sz w:val="18"/>
                <w:szCs w:val="18"/>
                <w:lang w:val="en-CA"/>
              </w:rPr>
              <w:t xml:space="preserve"> </w:t>
            </w:r>
          </w:p>
        </w:tc>
        <w:tc>
          <w:tcPr>
            <w:tcW w:w="3617" w:type="dxa"/>
            <w:tcBorders>
              <w:top w:val="single" w:sz="4" w:space="0" w:color="auto"/>
              <w:left w:val="single" w:sz="4" w:space="0" w:color="auto"/>
              <w:bottom w:val="single" w:sz="4" w:space="0" w:color="auto"/>
              <w:right w:val="single" w:sz="4" w:space="0" w:color="auto"/>
            </w:tcBorders>
            <w:vAlign w:val="center"/>
          </w:tcPr>
          <w:p w14:paraId="7940A484" w14:textId="77777777" w:rsidR="00B26E38" w:rsidRDefault="005517E5">
            <w:pPr>
              <w:pStyle w:val="a0"/>
              <w:numPr>
                <w:ilvl w:val="0"/>
                <w:numId w:val="0"/>
              </w:numPr>
              <w:jc w:val="both"/>
              <w:rPr>
                <w:rFonts w:ascii="Times New Roman" w:eastAsiaTheme="minorEastAsia" w:hAnsi="Times New Roman" w:cs="Times New Roman"/>
                <w:sz w:val="16"/>
                <w:szCs w:val="16"/>
              </w:rPr>
            </w:pPr>
            <w:r>
              <w:rPr>
                <w:rFonts w:ascii="Times New Roman" w:eastAsiaTheme="minorEastAsia" w:hAnsi="Times New Roman" w:cs="Times New Roman"/>
                <w:sz w:val="16"/>
                <w:szCs w:val="16"/>
              </w:rPr>
              <w:t>BRCA2</w:t>
            </w:r>
            <w:r>
              <w:rPr>
                <w:rFonts w:ascii="Times New Roman" w:eastAsiaTheme="minorEastAsia" w:hAnsi="Times New Roman" w:cs="Times New Roman"/>
                <w:sz w:val="16"/>
                <w:szCs w:val="16"/>
              </w:rPr>
              <w:t>基因是具有遗传倾向的乳腺癌和卵巢癌的易感基因，参与双链</w:t>
            </w:r>
            <w:r>
              <w:rPr>
                <w:rFonts w:ascii="Times New Roman" w:eastAsiaTheme="minorEastAsia" w:hAnsi="Times New Roman" w:cs="Times New Roman"/>
                <w:sz w:val="16"/>
                <w:szCs w:val="16"/>
              </w:rPr>
              <w:t>DNA</w:t>
            </w:r>
            <w:r>
              <w:rPr>
                <w:rFonts w:ascii="Times New Roman" w:eastAsiaTheme="minorEastAsia" w:hAnsi="Times New Roman" w:cs="Times New Roman"/>
                <w:sz w:val="16"/>
                <w:szCs w:val="16"/>
              </w:rPr>
              <w:t>同源重组修复途径，在维持基因组稳定性和</w:t>
            </w:r>
            <w:r>
              <w:rPr>
                <w:rFonts w:ascii="Times New Roman" w:eastAsiaTheme="minorEastAsia" w:hAnsi="Times New Roman" w:cs="Times New Roman"/>
                <w:sz w:val="16"/>
                <w:szCs w:val="16"/>
              </w:rPr>
              <w:t>DNA</w:t>
            </w:r>
            <w:r>
              <w:rPr>
                <w:rFonts w:ascii="Times New Roman" w:eastAsiaTheme="minorEastAsia" w:hAnsi="Times New Roman" w:cs="Times New Roman"/>
                <w:sz w:val="16"/>
                <w:szCs w:val="16"/>
              </w:rPr>
              <w:t>损伤修复方面起着重要作用。</w:t>
            </w:r>
            <w:r>
              <w:rPr>
                <w:rFonts w:ascii="Times New Roman" w:eastAsiaTheme="minorEastAsia" w:hAnsi="Times New Roman" w:cs="Times New Roman"/>
                <w:sz w:val="16"/>
                <w:szCs w:val="16"/>
              </w:rPr>
              <w:t>BRCA2</w:t>
            </w:r>
            <w:r>
              <w:rPr>
                <w:rFonts w:ascii="Times New Roman" w:eastAsiaTheme="minorEastAsia" w:hAnsi="Times New Roman" w:cs="Times New Roman"/>
                <w:sz w:val="16"/>
                <w:szCs w:val="16"/>
              </w:rPr>
              <w:t>在乳腺和甲状腺组织中高表达，在肺、卵巢和脾脏组织中表达水平低下。</w:t>
            </w:r>
          </w:p>
        </w:tc>
        <w:tc>
          <w:tcPr>
            <w:tcW w:w="4744" w:type="dxa"/>
            <w:tcBorders>
              <w:top w:val="single" w:sz="4" w:space="0" w:color="auto"/>
              <w:left w:val="single" w:sz="4" w:space="0" w:color="auto"/>
              <w:bottom w:val="single" w:sz="4" w:space="0" w:color="auto"/>
              <w:right w:val="single" w:sz="4" w:space="0" w:color="auto"/>
            </w:tcBorders>
            <w:vAlign w:val="center"/>
          </w:tcPr>
          <w:p w14:paraId="3FF443CE" w14:textId="77777777" w:rsidR="00B26E38" w:rsidRDefault="005517E5">
            <w:pPr>
              <w:pStyle w:val="a0"/>
              <w:numPr>
                <w:ilvl w:val="0"/>
                <w:numId w:val="0"/>
              </w:numPr>
              <w:jc w:val="both"/>
              <w:rPr>
                <w:rFonts w:ascii="Times New Roman" w:eastAsiaTheme="minorEastAsia" w:hAnsi="Times New Roman" w:cs="Times New Roman"/>
                <w:sz w:val="16"/>
                <w:szCs w:val="16"/>
              </w:rPr>
            </w:pPr>
            <w:r>
              <w:rPr>
                <w:rFonts w:ascii="Times New Roman" w:eastAsiaTheme="minorEastAsia" w:hAnsi="Times New Roman" w:cs="Times New Roman"/>
                <w:sz w:val="16"/>
                <w:szCs w:val="16"/>
              </w:rPr>
              <w:t>作为一种抑癌基因，携带</w:t>
            </w:r>
            <w:r>
              <w:rPr>
                <w:rFonts w:ascii="Times New Roman" w:eastAsiaTheme="minorEastAsia" w:hAnsi="Times New Roman" w:cs="Times New Roman"/>
                <w:sz w:val="16"/>
                <w:szCs w:val="16"/>
              </w:rPr>
              <w:t>BRCA2</w:t>
            </w:r>
            <w:r>
              <w:rPr>
                <w:rFonts w:ascii="Times New Roman" w:eastAsiaTheme="minorEastAsia" w:hAnsi="Times New Roman" w:cs="Times New Roman"/>
                <w:sz w:val="16"/>
                <w:szCs w:val="16"/>
              </w:rPr>
              <w:t>基因体细胞突变肿瘤通常显示为杂合性缺失（</w:t>
            </w:r>
            <w:r>
              <w:rPr>
                <w:rFonts w:ascii="Times New Roman" w:eastAsiaTheme="minorEastAsia" w:hAnsi="Times New Roman" w:cs="Times New Roman"/>
                <w:sz w:val="16"/>
                <w:szCs w:val="16"/>
              </w:rPr>
              <w:t>LOH</w:t>
            </w:r>
            <w:r>
              <w:rPr>
                <w:rFonts w:ascii="Times New Roman" w:eastAsiaTheme="minorEastAsia" w:hAnsi="Times New Roman" w:cs="Times New Roman"/>
                <w:sz w:val="16"/>
                <w:szCs w:val="16"/>
              </w:rPr>
              <w:t>）突变。</w:t>
            </w:r>
            <w:r>
              <w:rPr>
                <w:rFonts w:ascii="Times New Roman" w:eastAsiaTheme="minorEastAsia" w:hAnsi="Times New Roman" w:cs="Times New Roman"/>
                <w:sz w:val="16"/>
                <w:szCs w:val="16"/>
              </w:rPr>
              <w:t>70</w:t>
            </w:r>
            <w:r>
              <w:rPr>
                <w:rFonts w:ascii="Times New Roman" w:eastAsiaTheme="minorEastAsia" w:hAnsi="Times New Roman" w:cs="Times New Roman"/>
                <w:sz w:val="16"/>
                <w:szCs w:val="16"/>
              </w:rPr>
              <w:t>岁人群携带</w:t>
            </w:r>
            <w:r>
              <w:rPr>
                <w:rFonts w:ascii="Times New Roman" w:eastAsiaTheme="minorEastAsia" w:hAnsi="Times New Roman" w:cs="Times New Roman"/>
                <w:sz w:val="16"/>
                <w:szCs w:val="16"/>
              </w:rPr>
              <w:t>BRCA2</w:t>
            </w:r>
            <w:r>
              <w:rPr>
                <w:rFonts w:ascii="Times New Roman" w:eastAsiaTheme="minorEastAsia" w:hAnsi="Times New Roman" w:cs="Times New Roman"/>
                <w:sz w:val="16"/>
                <w:szCs w:val="16"/>
              </w:rPr>
              <w:t>突变者对乳腺癌的累积风险率为</w:t>
            </w:r>
            <w:r>
              <w:rPr>
                <w:rFonts w:ascii="Times New Roman" w:eastAsiaTheme="minorEastAsia" w:hAnsi="Times New Roman" w:cs="Times New Roman"/>
                <w:sz w:val="16"/>
                <w:szCs w:val="16"/>
              </w:rPr>
              <w:t>45%</w:t>
            </w:r>
            <w:r>
              <w:rPr>
                <w:rFonts w:ascii="Times New Roman" w:eastAsiaTheme="minorEastAsia" w:hAnsi="Times New Roman" w:cs="Times New Roman"/>
                <w:sz w:val="16"/>
                <w:szCs w:val="16"/>
              </w:rPr>
              <w:t>，卵巢癌为</w:t>
            </w:r>
            <w:r>
              <w:rPr>
                <w:rFonts w:ascii="Times New Roman" w:eastAsiaTheme="minorEastAsia" w:hAnsi="Times New Roman" w:cs="Times New Roman"/>
                <w:sz w:val="16"/>
                <w:szCs w:val="16"/>
              </w:rPr>
              <w:t>11%</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BRCA2</w:t>
            </w:r>
            <w:r>
              <w:rPr>
                <w:rFonts w:ascii="Times New Roman" w:eastAsiaTheme="minorEastAsia" w:hAnsi="Times New Roman" w:cs="Times New Roman"/>
                <w:sz w:val="16"/>
                <w:szCs w:val="16"/>
              </w:rPr>
              <w:t>种系突变还可以侵袭男性，大大提高了男性乳腺癌的发生风险，约为</w:t>
            </w:r>
            <w:r>
              <w:rPr>
                <w:rFonts w:ascii="Times New Roman" w:eastAsiaTheme="minorEastAsia" w:hAnsi="Times New Roman" w:cs="Times New Roman"/>
                <w:sz w:val="16"/>
                <w:szCs w:val="16"/>
              </w:rPr>
              <w:t>6%</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BRCA2</w:t>
            </w:r>
            <w:r>
              <w:rPr>
                <w:rFonts w:ascii="Times New Roman" w:eastAsiaTheme="minorEastAsia" w:hAnsi="Times New Roman" w:cs="Times New Roman"/>
                <w:sz w:val="16"/>
                <w:szCs w:val="16"/>
              </w:rPr>
              <w:t>种系基因突变还能增加其他肿瘤的易感性，尤其是前列腺癌和胰腺癌风险较高。</w:t>
            </w:r>
            <w:r>
              <w:rPr>
                <w:rFonts w:ascii="Times New Roman" w:eastAsiaTheme="minorEastAsia" w:hAnsi="Times New Roman" w:cs="Times New Roman"/>
                <w:sz w:val="16"/>
                <w:szCs w:val="16"/>
              </w:rPr>
              <w:t>BRCA2</w:t>
            </w:r>
            <w:r>
              <w:rPr>
                <w:rFonts w:ascii="Times New Roman" w:eastAsiaTheme="minorEastAsia" w:hAnsi="Times New Roman" w:cs="Times New Roman"/>
                <w:sz w:val="16"/>
                <w:szCs w:val="16"/>
              </w:rPr>
              <w:t>基因常见多态性位点突变有</w:t>
            </w:r>
            <w:r>
              <w:rPr>
                <w:rFonts w:ascii="Times New Roman" w:eastAsiaTheme="minorEastAsia" w:hAnsi="Times New Roman" w:cs="Times New Roman"/>
                <w:sz w:val="16"/>
                <w:szCs w:val="16"/>
              </w:rPr>
              <w:t>N991D</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N289H</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N372H</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T1915M</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R2034C</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S2835P</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E2856A</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I2944F</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K3326X</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I3412V</w:t>
            </w:r>
            <w:r>
              <w:rPr>
                <w:rFonts w:ascii="Times New Roman" w:eastAsiaTheme="minorEastAsia" w:hAnsi="Times New Roman" w:cs="Times New Roman"/>
                <w:sz w:val="16"/>
                <w:szCs w:val="16"/>
              </w:rPr>
              <w:t>、</w:t>
            </w:r>
            <w:r>
              <w:rPr>
                <w:rFonts w:ascii="Times New Roman" w:eastAsiaTheme="minorEastAsia" w:hAnsi="Times New Roman" w:cs="Times New Roman"/>
                <w:sz w:val="16"/>
                <w:szCs w:val="16"/>
              </w:rPr>
              <w:t>P3039P</w:t>
            </w:r>
            <w:r>
              <w:rPr>
                <w:rFonts w:ascii="Times New Roman" w:eastAsiaTheme="minorEastAsia" w:hAnsi="Times New Roman" w:cs="Times New Roman"/>
                <w:sz w:val="16"/>
                <w:szCs w:val="16"/>
              </w:rPr>
              <w:t>等。</w:t>
            </w:r>
            <w:r>
              <w:rPr>
                <w:rFonts w:ascii="Times New Roman" w:eastAsiaTheme="minorEastAsia" w:hAnsi="Times New Roman" w:cs="Times New Roman"/>
                <w:sz w:val="16"/>
                <w:szCs w:val="16"/>
              </w:rPr>
              <w:t>BRCA2</w:t>
            </w:r>
            <w:r>
              <w:rPr>
                <w:rFonts w:ascii="Times New Roman" w:eastAsiaTheme="minorEastAsia" w:hAnsi="Times New Roman" w:cs="Times New Roman"/>
                <w:sz w:val="16"/>
                <w:szCs w:val="16"/>
              </w:rPr>
              <w:t>突变的热点区域位于外显子</w:t>
            </w:r>
            <w:r>
              <w:rPr>
                <w:rFonts w:ascii="Times New Roman" w:eastAsiaTheme="minorEastAsia" w:hAnsi="Times New Roman" w:cs="Times New Roman"/>
                <w:sz w:val="16"/>
                <w:szCs w:val="16"/>
              </w:rPr>
              <w:t>11</w:t>
            </w:r>
            <w:r>
              <w:rPr>
                <w:rFonts w:ascii="Times New Roman" w:eastAsiaTheme="minorEastAsia" w:hAnsi="Times New Roman" w:cs="Times New Roman"/>
                <w:sz w:val="16"/>
                <w:szCs w:val="16"/>
              </w:rPr>
              <w:t>。临床研究表明，</w:t>
            </w:r>
            <w:r>
              <w:rPr>
                <w:rFonts w:ascii="Times New Roman" w:eastAsiaTheme="minorEastAsia" w:hAnsi="Times New Roman" w:cs="Times New Roman"/>
                <w:sz w:val="16"/>
                <w:szCs w:val="16"/>
              </w:rPr>
              <w:t>BRCA2</w:t>
            </w:r>
            <w:r>
              <w:rPr>
                <w:rFonts w:ascii="Times New Roman" w:eastAsiaTheme="minorEastAsia" w:hAnsi="Times New Roman" w:cs="Times New Roman"/>
                <w:sz w:val="16"/>
                <w:szCs w:val="16"/>
              </w:rPr>
              <w:t>基因表达水平低的患者对</w:t>
            </w:r>
            <w:r>
              <w:rPr>
                <w:rFonts w:ascii="Times New Roman" w:eastAsiaTheme="minorEastAsia" w:hAnsi="Times New Roman" w:cs="Times New Roman"/>
                <w:sz w:val="16"/>
                <w:szCs w:val="16"/>
              </w:rPr>
              <w:t>PARP</w:t>
            </w:r>
            <w:r>
              <w:rPr>
                <w:rFonts w:ascii="Times New Roman" w:eastAsiaTheme="minorEastAsia" w:hAnsi="Times New Roman" w:cs="Times New Roman"/>
                <w:sz w:val="16"/>
                <w:szCs w:val="16"/>
              </w:rPr>
              <w:t>抑制剂敏感。</w:t>
            </w:r>
          </w:p>
        </w:tc>
      </w:tr>
    </w:tbl>
    <w:p w14:paraId="10D1D436" w14:textId="77777777" w:rsidR="00B26E38" w:rsidRDefault="00B26E38">
      <w:pPr>
        <w:rPr>
          <w:rFonts w:ascii="Times New Roman" w:eastAsiaTheme="minorEastAsia" w:hAnsi="Times New Roman" w:cs="Times New Roman"/>
          <w:b/>
          <w:szCs w:val="21"/>
        </w:rPr>
      </w:pPr>
    </w:p>
    <w:p w14:paraId="33598CBF" w14:textId="77777777" w:rsidR="00B26E38" w:rsidRDefault="005517E5">
      <w:pPr>
        <w:numPr>
          <w:ilvl w:val="0"/>
          <w:numId w:val="6"/>
        </w:numPr>
        <w:rPr>
          <w:rFonts w:ascii="Times New Roman" w:eastAsiaTheme="minorEastAsia" w:hAnsi="Times New Roman" w:cs="Times New Roman"/>
          <w:b/>
          <w:szCs w:val="21"/>
        </w:rPr>
      </w:pPr>
      <w:r>
        <w:rPr>
          <w:rFonts w:ascii="Times New Roman" w:eastAsiaTheme="minorEastAsia" w:hAnsi="Times New Roman" w:cs="Times New Roman"/>
          <w:b/>
          <w:szCs w:val="21"/>
        </w:rPr>
        <w:t>参考文献</w:t>
      </w:r>
    </w:p>
    <w:tbl>
      <w:tblPr>
        <w:tblStyle w:val="af3"/>
        <w:tblW w:w="0" w:type="auto"/>
        <w:tblLook w:val="04A0" w:firstRow="1" w:lastRow="0" w:firstColumn="1" w:lastColumn="0" w:noHBand="0" w:noVBand="1"/>
      </w:tblPr>
      <w:tblGrid>
        <w:gridCol w:w="10456"/>
      </w:tblGrid>
      <w:tr w:rsidR="00B26E38" w14:paraId="7AE86955" w14:textId="77777777">
        <w:tc>
          <w:tcPr>
            <w:tcW w:w="10456" w:type="dxa"/>
            <w:tcBorders>
              <w:top w:val="nil"/>
              <w:left w:val="nil"/>
              <w:bottom w:val="nil"/>
              <w:right w:val="nil"/>
            </w:tcBorders>
          </w:tcPr>
          <w:p w14:paraId="02897354" w14:textId="77777777" w:rsidR="00B26E38" w:rsidRDefault="005517E5">
            <w:pPr>
              <w:pStyle w:val="a0"/>
              <w:numPr>
                <w:ilvl w:val="0"/>
                <w:numId w:val="8"/>
              </w:numPr>
              <w:spacing w:afterLines="30" w:after="93" w:line="220" w:lineRule="exact"/>
              <w:ind w:rightChars="50" w:right="105"/>
              <w:rPr>
                <w:rFonts w:ascii="Times New Roman" w:eastAsiaTheme="minorEastAsia" w:hAnsi="Times New Roman" w:cs="Times New Roman"/>
                <w:sz w:val="15"/>
                <w:szCs w:val="15"/>
              </w:rPr>
            </w:pPr>
            <w:r>
              <w:rPr>
                <w:rFonts w:ascii="Times New Roman" w:eastAsiaTheme="minorEastAsia" w:hAnsi="Times New Roman" w:cs="Times New Roman"/>
                <w:sz w:val="15"/>
                <w:szCs w:val="15"/>
              </w:rPr>
              <w:t>中华医学会病理学分会</w:t>
            </w:r>
            <w:r>
              <w:rPr>
                <w:rFonts w:ascii="Times New Roman" w:eastAsiaTheme="minorEastAsia" w:hAnsi="Times New Roman" w:cs="Times New Roman"/>
                <w:sz w:val="15"/>
                <w:szCs w:val="15"/>
              </w:rPr>
              <w:t xml:space="preserve">, </w:t>
            </w:r>
            <w:r>
              <w:rPr>
                <w:rFonts w:ascii="Times New Roman" w:eastAsiaTheme="minorEastAsia" w:hAnsi="Times New Roman" w:cs="Times New Roman"/>
                <w:sz w:val="15"/>
                <w:szCs w:val="15"/>
              </w:rPr>
              <w:t>国家病理质控中心</w:t>
            </w:r>
            <w:r>
              <w:rPr>
                <w:rFonts w:ascii="Times New Roman" w:eastAsiaTheme="minorEastAsia" w:hAnsi="Times New Roman" w:cs="Times New Roman"/>
                <w:sz w:val="15"/>
                <w:szCs w:val="15"/>
              </w:rPr>
              <w:t>. BRCA1/2</w:t>
            </w:r>
            <w:r>
              <w:rPr>
                <w:rFonts w:ascii="Times New Roman" w:eastAsiaTheme="minorEastAsia" w:hAnsi="Times New Roman" w:cs="Times New Roman"/>
                <w:sz w:val="15"/>
                <w:szCs w:val="15"/>
              </w:rPr>
              <w:t>数据解读中国专家共识（</w:t>
            </w:r>
            <w:r>
              <w:rPr>
                <w:rFonts w:ascii="Times New Roman" w:eastAsiaTheme="minorEastAsia" w:hAnsi="Times New Roman" w:cs="Times New Roman"/>
                <w:sz w:val="15"/>
                <w:szCs w:val="15"/>
              </w:rPr>
              <w:t>2021</w:t>
            </w:r>
            <w:r>
              <w:rPr>
                <w:rFonts w:ascii="Times New Roman" w:eastAsiaTheme="minorEastAsia" w:hAnsi="Times New Roman" w:cs="Times New Roman"/>
                <w:sz w:val="15"/>
                <w:szCs w:val="15"/>
              </w:rPr>
              <w:t>版）</w:t>
            </w:r>
            <w:r>
              <w:rPr>
                <w:rFonts w:ascii="Times New Roman" w:eastAsiaTheme="minorEastAsia" w:hAnsi="Times New Roman" w:cs="Times New Roman"/>
                <w:sz w:val="15"/>
                <w:szCs w:val="15"/>
              </w:rPr>
              <w:t>[J] .</w:t>
            </w:r>
            <w:r>
              <w:rPr>
                <w:rFonts w:ascii="Times New Roman" w:eastAsiaTheme="minorEastAsia" w:hAnsi="Times New Roman" w:cs="Times New Roman"/>
                <w:sz w:val="15"/>
                <w:szCs w:val="15"/>
              </w:rPr>
              <w:t>中华病理学杂志</w:t>
            </w:r>
            <w:r>
              <w:rPr>
                <w:rFonts w:ascii="Times New Roman" w:eastAsiaTheme="minorEastAsia" w:hAnsi="Times New Roman" w:cs="Times New Roman"/>
                <w:sz w:val="15"/>
                <w:szCs w:val="15"/>
              </w:rPr>
              <w:t>, 2021, 50(6): 565-571.</w:t>
            </w:r>
          </w:p>
          <w:p w14:paraId="17D19CCD" w14:textId="77777777" w:rsidR="00B26E38" w:rsidRDefault="005517E5">
            <w:pPr>
              <w:pStyle w:val="a0"/>
              <w:numPr>
                <w:ilvl w:val="0"/>
                <w:numId w:val="8"/>
              </w:numPr>
              <w:spacing w:afterLines="30" w:after="93" w:line="220" w:lineRule="exact"/>
              <w:ind w:rightChars="50" w:right="105"/>
              <w:rPr>
                <w:rFonts w:ascii="Times New Roman" w:eastAsiaTheme="minorEastAsia" w:hAnsi="Times New Roman" w:cs="Times New Roman"/>
                <w:sz w:val="15"/>
                <w:szCs w:val="15"/>
              </w:rPr>
            </w:pPr>
            <w:r>
              <w:rPr>
                <w:rFonts w:ascii="Times New Roman" w:eastAsiaTheme="minorEastAsia" w:hAnsi="Times New Roman" w:cs="Times New Roman"/>
                <w:sz w:val="15"/>
                <w:szCs w:val="15"/>
              </w:rPr>
              <w:t>中国医师协会精准治疗委员会乳腺癌专业委员会</w:t>
            </w:r>
            <w:r>
              <w:rPr>
                <w:rFonts w:ascii="Times New Roman" w:eastAsiaTheme="minorEastAsia" w:hAnsi="Times New Roman" w:cs="Times New Roman"/>
                <w:sz w:val="15"/>
                <w:szCs w:val="15"/>
              </w:rPr>
              <w:t xml:space="preserve">, </w:t>
            </w:r>
            <w:r>
              <w:rPr>
                <w:rFonts w:ascii="Times New Roman" w:eastAsiaTheme="minorEastAsia" w:hAnsi="Times New Roman" w:cs="Times New Roman"/>
                <w:sz w:val="15"/>
                <w:szCs w:val="15"/>
              </w:rPr>
              <w:t>中华医学会肿瘤学分会乳腺肿瘤学组</w:t>
            </w:r>
            <w:r>
              <w:rPr>
                <w:rFonts w:ascii="Times New Roman" w:eastAsiaTheme="minorEastAsia" w:hAnsi="Times New Roman" w:cs="Times New Roman"/>
                <w:sz w:val="15"/>
                <w:szCs w:val="15"/>
              </w:rPr>
              <w:t xml:space="preserve">, </w:t>
            </w:r>
            <w:r>
              <w:rPr>
                <w:rFonts w:ascii="Times New Roman" w:eastAsiaTheme="minorEastAsia" w:hAnsi="Times New Roman" w:cs="Times New Roman"/>
                <w:sz w:val="15"/>
                <w:szCs w:val="15"/>
              </w:rPr>
              <w:t>中国抗癌协会乳腺癌专业委员会</w:t>
            </w:r>
            <w:r>
              <w:rPr>
                <w:rFonts w:ascii="Times New Roman" w:eastAsiaTheme="minorEastAsia" w:hAnsi="Times New Roman" w:cs="Times New Roman"/>
                <w:sz w:val="15"/>
                <w:szCs w:val="15"/>
              </w:rPr>
              <w:t xml:space="preserve">. </w:t>
            </w:r>
            <w:r>
              <w:rPr>
                <w:rFonts w:ascii="Times New Roman" w:eastAsiaTheme="minorEastAsia" w:hAnsi="Times New Roman" w:cs="Times New Roman"/>
                <w:sz w:val="15"/>
                <w:szCs w:val="15"/>
              </w:rPr>
              <w:t>中国乳腺癌患者</w:t>
            </w:r>
            <w:r>
              <w:rPr>
                <w:rFonts w:ascii="Times New Roman" w:eastAsiaTheme="minorEastAsia" w:hAnsi="Times New Roman" w:cs="Times New Roman"/>
                <w:sz w:val="15"/>
                <w:szCs w:val="15"/>
              </w:rPr>
              <w:t>BRCA1/2</w:t>
            </w:r>
            <w:r>
              <w:rPr>
                <w:rFonts w:ascii="Times New Roman" w:eastAsiaTheme="minorEastAsia" w:hAnsi="Times New Roman" w:cs="Times New Roman"/>
                <w:sz w:val="15"/>
                <w:szCs w:val="15"/>
              </w:rPr>
              <w:t>基因检测与临床应用专家共识（</w:t>
            </w:r>
            <w:r>
              <w:rPr>
                <w:rFonts w:ascii="Times New Roman" w:eastAsiaTheme="minorEastAsia" w:hAnsi="Times New Roman" w:cs="Times New Roman"/>
                <w:sz w:val="15"/>
                <w:szCs w:val="15"/>
              </w:rPr>
              <w:t>2018</w:t>
            </w:r>
            <w:r>
              <w:rPr>
                <w:rFonts w:ascii="Times New Roman" w:eastAsiaTheme="minorEastAsia" w:hAnsi="Times New Roman" w:cs="Times New Roman"/>
                <w:sz w:val="15"/>
                <w:szCs w:val="15"/>
              </w:rPr>
              <w:t>年版）</w:t>
            </w:r>
            <w:r>
              <w:rPr>
                <w:rFonts w:ascii="Times New Roman" w:eastAsiaTheme="minorEastAsia" w:hAnsi="Times New Roman" w:cs="Times New Roman"/>
                <w:sz w:val="15"/>
                <w:szCs w:val="15"/>
              </w:rPr>
              <w:t>[J].</w:t>
            </w:r>
            <w:r>
              <w:rPr>
                <w:rFonts w:ascii="Times New Roman" w:eastAsiaTheme="minorEastAsia" w:hAnsi="Times New Roman" w:cs="Times New Roman"/>
                <w:sz w:val="15"/>
                <w:szCs w:val="15"/>
              </w:rPr>
              <w:t>中国癌症杂志</w:t>
            </w:r>
            <w:r>
              <w:rPr>
                <w:rFonts w:ascii="Times New Roman" w:eastAsiaTheme="minorEastAsia" w:hAnsi="Times New Roman" w:cs="Times New Roman"/>
                <w:sz w:val="15"/>
                <w:szCs w:val="15"/>
              </w:rPr>
              <w:t>, 2018, 28(10): 787-800.</w:t>
            </w:r>
          </w:p>
          <w:p w14:paraId="594E68F8" w14:textId="77777777" w:rsidR="00B26E38" w:rsidRDefault="005517E5">
            <w:pPr>
              <w:pStyle w:val="a0"/>
              <w:numPr>
                <w:ilvl w:val="0"/>
                <w:numId w:val="8"/>
              </w:numPr>
              <w:spacing w:afterLines="30" w:after="93" w:line="220" w:lineRule="exact"/>
              <w:ind w:rightChars="50" w:right="105"/>
              <w:rPr>
                <w:rFonts w:ascii="Times New Roman" w:eastAsiaTheme="minorEastAsia" w:hAnsi="Times New Roman" w:cs="Times New Roman"/>
                <w:sz w:val="15"/>
                <w:szCs w:val="15"/>
              </w:rPr>
            </w:pPr>
            <w:r>
              <w:rPr>
                <w:rFonts w:ascii="Times New Roman" w:eastAsiaTheme="minorEastAsia" w:hAnsi="Times New Roman" w:cs="Times New Roman"/>
                <w:sz w:val="15"/>
                <w:szCs w:val="15"/>
              </w:rPr>
              <w:t>中国抗癌协会肿瘤标志专业委员会遗传性肿瘤标志物协作组</w:t>
            </w:r>
            <w:r>
              <w:rPr>
                <w:rFonts w:ascii="Times New Roman" w:eastAsiaTheme="minorEastAsia" w:hAnsi="Times New Roman" w:cs="Times New Roman"/>
                <w:sz w:val="15"/>
                <w:szCs w:val="15"/>
              </w:rPr>
              <w:t xml:space="preserve">, </w:t>
            </w:r>
            <w:r>
              <w:rPr>
                <w:rFonts w:ascii="Times New Roman" w:eastAsiaTheme="minorEastAsia" w:hAnsi="Times New Roman" w:cs="Times New Roman"/>
                <w:sz w:val="15"/>
                <w:szCs w:val="15"/>
              </w:rPr>
              <w:t>中华医学会病理学分会分子病理学组</w:t>
            </w:r>
            <w:r>
              <w:rPr>
                <w:rFonts w:ascii="Times New Roman" w:eastAsiaTheme="minorEastAsia" w:hAnsi="Times New Roman" w:cs="Times New Roman"/>
                <w:sz w:val="15"/>
                <w:szCs w:val="15"/>
              </w:rPr>
              <w:t xml:space="preserve">. </w:t>
            </w:r>
            <w:r>
              <w:rPr>
                <w:rFonts w:ascii="Times New Roman" w:eastAsiaTheme="minorEastAsia" w:hAnsi="Times New Roman" w:cs="Times New Roman"/>
                <w:sz w:val="15"/>
                <w:szCs w:val="15"/>
              </w:rPr>
              <w:t>同源重组修复缺陷临床检测与应用专家共识（</w:t>
            </w:r>
            <w:r>
              <w:rPr>
                <w:rFonts w:ascii="Times New Roman" w:eastAsiaTheme="minorEastAsia" w:hAnsi="Times New Roman" w:cs="Times New Roman"/>
                <w:sz w:val="15"/>
                <w:szCs w:val="15"/>
              </w:rPr>
              <w:t>2021</w:t>
            </w:r>
            <w:r>
              <w:rPr>
                <w:rFonts w:ascii="Times New Roman" w:eastAsiaTheme="minorEastAsia" w:hAnsi="Times New Roman" w:cs="Times New Roman"/>
                <w:sz w:val="15"/>
                <w:szCs w:val="15"/>
              </w:rPr>
              <w:t>版）</w:t>
            </w:r>
            <w:r>
              <w:rPr>
                <w:rFonts w:ascii="Times New Roman" w:eastAsiaTheme="minorEastAsia" w:hAnsi="Times New Roman" w:cs="Times New Roman"/>
                <w:sz w:val="15"/>
                <w:szCs w:val="15"/>
              </w:rPr>
              <w:t>[J].</w:t>
            </w:r>
            <w:r>
              <w:rPr>
                <w:rFonts w:ascii="Times New Roman" w:eastAsiaTheme="minorEastAsia" w:hAnsi="Times New Roman" w:cs="Times New Roman"/>
                <w:sz w:val="15"/>
                <w:szCs w:val="15"/>
              </w:rPr>
              <w:t>中国癌症防治杂志</w:t>
            </w:r>
            <w:r>
              <w:rPr>
                <w:rFonts w:ascii="Times New Roman" w:eastAsiaTheme="minorEastAsia" w:hAnsi="Times New Roman" w:cs="Times New Roman"/>
                <w:sz w:val="15"/>
                <w:szCs w:val="15"/>
              </w:rPr>
              <w:t>, 2021, 13(4): 329-338.</w:t>
            </w:r>
          </w:p>
          <w:p w14:paraId="17DF1277" w14:textId="77777777" w:rsidR="00B26E38" w:rsidRDefault="005517E5">
            <w:pPr>
              <w:pStyle w:val="a0"/>
              <w:numPr>
                <w:ilvl w:val="0"/>
                <w:numId w:val="8"/>
              </w:numPr>
              <w:spacing w:afterLines="30" w:after="93" w:line="220" w:lineRule="exact"/>
              <w:ind w:rightChars="50" w:right="105"/>
              <w:rPr>
                <w:rFonts w:ascii="Times New Roman" w:eastAsiaTheme="minorEastAsia" w:hAnsi="Times New Roman" w:cs="Times New Roman"/>
                <w:sz w:val="15"/>
                <w:szCs w:val="15"/>
              </w:rPr>
            </w:pPr>
            <w:r>
              <w:rPr>
                <w:rFonts w:ascii="Times New Roman" w:eastAsiaTheme="minorEastAsia" w:hAnsi="Times New Roman" w:cs="Times New Roman"/>
                <w:sz w:val="15"/>
                <w:szCs w:val="15"/>
              </w:rPr>
              <w:t>中华医学会妇科肿瘤学分会</w:t>
            </w:r>
            <w:r>
              <w:rPr>
                <w:rFonts w:ascii="Times New Roman" w:eastAsiaTheme="minorEastAsia" w:hAnsi="Times New Roman" w:cs="Times New Roman"/>
                <w:sz w:val="15"/>
                <w:szCs w:val="15"/>
              </w:rPr>
              <w:t xml:space="preserve">. </w:t>
            </w:r>
            <w:r>
              <w:rPr>
                <w:rFonts w:ascii="Times New Roman" w:eastAsiaTheme="minorEastAsia" w:hAnsi="Times New Roman" w:cs="Times New Roman"/>
                <w:sz w:val="15"/>
                <w:szCs w:val="15"/>
              </w:rPr>
              <w:t>卵巢癌</w:t>
            </w:r>
            <w:r>
              <w:rPr>
                <w:rFonts w:ascii="Times New Roman" w:eastAsiaTheme="minorEastAsia" w:hAnsi="Times New Roman" w:cs="Times New Roman"/>
                <w:sz w:val="15"/>
                <w:szCs w:val="15"/>
              </w:rPr>
              <w:t>PARP</w:t>
            </w:r>
            <w:r>
              <w:rPr>
                <w:rFonts w:ascii="Times New Roman" w:eastAsiaTheme="minorEastAsia" w:hAnsi="Times New Roman" w:cs="Times New Roman"/>
                <w:sz w:val="15"/>
                <w:szCs w:val="15"/>
              </w:rPr>
              <w:t>抑制剂临床应用指南（</w:t>
            </w:r>
            <w:r>
              <w:rPr>
                <w:rFonts w:ascii="Times New Roman" w:eastAsiaTheme="minorEastAsia" w:hAnsi="Times New Roman" w:cs="Times New Roman"/>
                <w:sz w:val="15"/>
                <w:szCs w:val="15"/>
              </w:rPr>
              <w:t>2022</w:t>
            </w:r>
            <w:r>
              <w:rPr>
                <w:rFonts w:ascii="Times New Roman" w:eastAsiaTheme="minorEastAsia" w:hAnsi="Times New Roman" w:cs="Times New Roman"/>
                <w:sz w:val="15"/>
                <w:szCs w:val="15"/>
              </w:rPr>
              <w:t>版）</w:t>
            </w:r>
            <w:r>
              <w:rPr>
                <w:rFonts w:ascii="Times New Roman" w:eastAsiaTheme="minorEastAsia" w:hAnsi="Times New Roman" w:cs="Times New Roman"/>
                <w:sz w:val="15"/>
                <w:szCs w:val="15"/>
              </w:rPr>
              <w:t>[J].</w:t>
            </w:r>
            <w:r>
              <w:rPr>
                <w:rFonts w:ascii="Times New Roman" w:eastAsiaTheme="minorEastAsia" w:hAnsi="Times New Roman" w:cs="Times New Roman"/>
                <w:sz w:val="15"/>
                <w:szCs w:val="15"/>
              </w:rPr>
              <w:t>现代妇产科进展</w:t>
            </w:r>
            <w:r>
              <w:rPr>
                <w:rFonts w:ascii="Times New Roman" w:eastAsiaTheme="minorEastAsia" w:hAnsi="Times New Roman" w:cs="Times New Roman"/>
                <w:sz w:val="15"/>
                <w:szCs w:val="15"/>
              </w:rPr>
              <w:t>,2022,31(8):561-572.</w:t>
            </w:r>
          </w:p>
          <w:p w14:paraId="75145C22" w14:textId="77777777" w:rsidR="00B26E38" w:rsidRDefault="005517E5">
            <w:pPr>
              <w:pStyle w:val="a0"/>
              <w:numPr>
                <w:ilvl w:val="0"/>
                <w:numId w:val="8"/>
              </w:numPr>
              <w:spacing w:afterLines="30" w:after="93" w:line="220" w:lineRule="exact"/>
              <w:ind w:rightChars="50" w:right="105"/>
              <w:rPr>
                <w:rFonts w:ascii="Times New Roman" w:eastAsiaTheme="minorEastAsia" w:hAnsi="Times New Roman" w:cs="Times New Roman"/>
                <w:sz w:val="15"/>
                <w:szCs w:val="15"/>
              </w:rPr>
            </w:pPr>
            <w:r>
              <w:rPr>
                <w:rFonts w:ascii="Times New Roman" w:eastAsiaTheme="minorEastAsia" w:hAnsi="Times New Roman" w:cs="Times New Roman"/>
                <w:sz w:val="15"/>
                <w:szCs w:val="15"/>
              </w:rPr>
              <w:t xml:space="preserve">NCCN Clinical Practice Guidelines in Oncology-Genetic/Familial High-Risk Assessment: Breast, Ovarian, and Pancreatic. (version </w:t>
            </w:r>
            <w:proofErr w:type="gramStart"/>
            <w:r>
              <w:rPr>
                <w:rFonts w:ascii="Times New Roman" w:eastAsiaTheme="minorEastAsia" w:hAnsi="Times New Roman" w:cs="Times New Roman"/>
                <w:sz w:val="15"/>
                <w:szCs w:val="15"/>
              </w:rPr>
              <w:t>2.2024)[</w:t>
            </w:r>
            <w:proofErr w:type="gramEnd"/>
            <w:r>
              <w:rPr>
                <w:rFonts w:ascii="Times New Roman" w:eastAsiaTheme="minorEastAsia" w:hAnsi="Times New Roman" w:cs="Times New Roman"/>
                <w:sz w:val="15"/>
                <w:szCs w:val="15"/>
              </w:rPr>
              <w:t>EB/OL]. http://www.nccn.org</w:t>
            </w:r>
          </w:p>
          <w:p w14:paraId="0ACB8808" w14:textId="77777777" w:rsidR="00B26E38" w:rsidRDefault="005517E5">
            <w:pPr>
              <w:pStyle w:val="a0"/>
              <w:numPr>
                <w:ilvl w:val="0"/>
                <w:numId w:val="8"/>
              </w:numPr>
              <w:spacing w:afterLines="30" w:after="93" w:line="220" w:lineRule="exact"/>
              <w:ind w:rightChars="50" w:right="105"/>
              <w:rPr>
                <w:rFonts w:ascii="Times New Roman" w:eastAsiaTheme="minorEastAsia" w:hAnsi="Times New Roman" w:cs="Times New Roman"/>
                <w:sz w:val="15"/>
                <w:szCs w:val="15"/>
              </w:rPr>
            </w:pPr>
            <w:r>
              <w:rPr>
                <w:rFonts w:ascii="Times New Roman" w:eastAsiaTheme="minorEastAsia" w:hAnsi="Times New Roman" w:cs="Times New Roman"/>
                <w:sz w:val="15"/>
                <w:szCs w:val="15"/>
              </w:rPr>
              <w:t xml:space="preserve">NCCN Clinical Practice Guidelines in Oncology-Breast Cancer Risk Reduction. (version </w:t>
            </w:r>
            <w:proofErr w:type="gramStart"/>
            <w:r>
              <w:rPr>
                <w:rFonts w:ascii="Times New Roman" w:eastAsiaTheme="minorEastAsia" w:hAnsi="Times New Roman" w:cs="Times New Roman"/>
                <w:sz w:val="15"/>
                <w:szCs w:val="15"/>
              </w:rPr>
              <w:t>1.2024)[</w:t>
            </w:r>
            <w:proofErr w:type="gramEnd"/>
            <w:r>
              <w:rPr>
                <w:rFonts w:ascii="Times New Roman" w:eastAsiaTheme="minorEastAsia" w:hAnsi="Times New Roman" w:cs="Times New Roman"/>
                <w:sz w:val="15"/>
                <w:szCs w:val="15"/>
              </w:rPr>
              <w:t>EB/OL]. http://www.nccn.org</w:t>
            </w:r>
          </w:p>
          <w:p w14:paraId="1B7F19C9" w14:textId="77777777" w:rsidR="00B26E38" w:rsidRDefault="005517E5">
            <w:pPr>
              <w:pStyle w:val="a0"/>
              <w:numPr>
                <w:ilvl w:val="0"/>
                <w:numId w:val="8"/>
              </w:numPr>
              <w:spacing w:afterLines="30" w:after="93" w:line="220" w:lineRule="exact"/>
              <w:ind w:rightChars="50" w:right="105"/>
              <w:rPr>
                <w:rFonts w:ascii="Times New Roman" w:eastAsiaTheme="minorEastAsia" w:hAnsi="Times New Roman" w:cs="Times New Roman"/>
                <w:sz w:val="15"/>
                <w:szCs w:val="15"/>
              </w:rPr>
            </w:pPr>
            <w:r>
              <w:rPr>
                <w:rFonts w:ascii="Times New Roman" w:eastAsiaTheme="minorEastAsia" w:hAnsi="Times New Roman" w:cs="Times New Roman"/>
                <w:sz w:val="15"/>
                <w:szCs w:val="15"/>
              </w:rPr>
              <w:t xml:space="preserve">NCCN Clinical Practice Guidelines in Oncology-Ovarian Cancer Including Fallopian Tube Cancer and Primary Peritoneal Cancer. (version </w:t>
            </w:r>
            <w:proofErr w:type="gramStart"/>
            <w:r>
              <w:rPr>
                <w:rFonts w:ascii="Times New Roman" w:eastAsiaTheme="minorEastAsia" w:hAnsi="Times New Roman" w:cs="Times New Roman"/>
                <w:sz w:val="15"/>
                <w:szCs w:val="15"/>
              </w:rPr>
              <w:t>2.2023)[</w:t>
            </w:r>
            <w:proofErr w:type="gramEnd"/>
            <w:r>
              <w:rPr>
                <w:rFonts w:ascii="Times New Roman" w:eastAsiaTheme="minorEastAsia" w:hAnsi="Times New Roman" w:cs="Times New Roman"/>
                <w:sz w:val="15"/>
                <w:szCs w:val="15"/>
              </w:rPr>
              <w:t>EB/OL]. http://www.nccn.org</w:t>
            </w:r>
          </w:p>
          <w:p w14:paraId="18C74E4E" w14:textId="77777777" w:rsidR="00B26E38" w:rsidRDefault="005517E5">
            <w:pPr>
              <w:pStyle w:val="a0"/>
              <w:numPr>
                <w:ilvl w:val="0"/>
                <w:numId w:val="8"/>
              </w:numPr>
              <w:spacing w:afterLines="30" w:after="93" w:line="220" w:lineRule="exact"/>
              <w:ind w:rightChars="50" w:right="105"/>
              <w:rPr>
                <w:rFonts w:ascii="Times New Roman" w:eastAsiaTheme="minorEastAsia" w:hAnsi="Times New Roman" w:cs="Times New Roman"/>
                <w:sz w:val="15"/>
                <w:szCs w:val="15"/>
              </w:rPr>
            </w:pPr>
            <w:r>
              <w:rPr>
                <w:rFonts w:ascii="Times New Roman" w:eastAsiaTheme="minorEastAsia" w:hAnsi="Times New Roman" w:cs="Times New Roman"/>
                <w:sz w:val="15"/>
                <w:szCs w:val="15"/>
              </w:rPr>
              <w:t xml:space="preserve">NCCN Clinical Practice Guidelines in Oncology-Breast Cancer. (version </w:t>
            </w:r>
            <w:proofErr w:type="gramStart"/>
            <w:r>
              <w:rPr>
                <w:rFonts w:ascii="Times New Roman" w:eastAsiaTheme="minorEastAsia" w:hAnsi="Times New Roman" w:cs="Times New Roman"/>
                <w:sz w:val="15"/>
                <w:szCs w:val="15"/>
              </w:rPr>
              <w:t>4.2023)[</w:t>
            </w:r>
            <w:proofErr w:type="gramEnd"/>
            <w:r>
              <w:rPr>
                <w:rFonts w:ascii="Times New Roman" w:eastAsiaTheme="minorEastAsia" w:hAnsi="Times New Roman" w:cs="Times New Roman"/>
                <w:sz w:val="15"/>
                <w:szCs w:val="15"/>
              </w:rPr>
              <w:t>EB/OL]. http://www.nccn.org</w:t>
            </w:r>
          </w:p>
          <w:p w14:paraId="6127298C" w14:textId="77777777" w:rsidR="00B26E38" w:rsidRDefault="005517E5">
            <w:pPr>
              <w:pStyle w:val="a0"/>
              <w:numPr>
                <w:ilvl w:val="0"/>
                <w:numId w:val="8"/>
              </w:numPr>
              <w:spacing w:afterLines="30" w:after="93" w:line="220" w:lineRule="exact"/>
              <w:ind w:rightChars="50" w:right="105"/>
              <w:rPr>
                <w:rFonts w:ascii="Times New Roman" w:eastAsiaTheme="minorEastAsia" w:hAnsi="Times New Roman" w:cs="Times New Roman"/>
                <w:sz w:val="15"/>
                <w:szCs w:val="15"/>
              </w:rPr>
            </w:pPr>
            <w:r>
              <w:rPr>
                <w:rFonts w:ascii="Times New Roman" w:eastAsiaTheme="minorEastAsia" w:hAnsi="Times New Roman" w:cs="Times New Roman"/>
                <w:sz w:val="15"/>
                <w:szCs w:val="15"/>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3ACB27AE" w14:textId="77777777" w:rsidR="00B26E38" w:rsidRDefault="005517E5">
            <w:pPr>
              <w:pStyle w:val="a0"/>
              <w:numPr>
                <w:ilvl w:val="0"/>
                <w:numId w:val="8"/>
              </w:numPr>
              <w:spacing w:afterLines="30" w:after="93" w:line="220" w:lineRule="exact"/>
              <w:ind w:rightChars="50" w:right="105"/>
              <w:rPr>
                <w:rFonts w:ascii="Times New Roman" w:eastAsiaTheme="minorEastAsia" w:hAnsi="Times New Roman" w:cs="Times New Roman"/>
                <w:sz w:val="15"/>
                <w:szCs w:val="15"/>
              </w:rPr>
            </w:pPr>
            <w:r>
              <w:rPr>
                <w:rFonts w:ascii="Times New Roman" w:eastAsiaTheme="minorEastAsia" w:hAnsi="Times New Roman" w:cs="Times New Roman"/>
                <w:sz w:val="15"/>
                <w:szCs w:val="15"/>
              </w:rPr>
              <w:t>王秋菊</w:t>
            </w:r>
            <w:r>
              <w:rPr>
                <w:rFonts w:ascii="Times New Roman" w:eastAsiaTheme="minorEastAsia" w:hAnsi="Times New Roman" w:cs="Times New Roman"/>
                <w:sz w:val="15"/>
                <w:szCs w:val="15"/>
              </w:rPr>
              <w:t xml:space="preserve">, </w:t>
            </w:r>
            <w:r>
              <w:rPr>
                <w:rFonts w:ascii="Times New Roman" w:eastAsiaTheme="minorEastAsia" w:hAnsi="Times New Roman" w:cs="Times New Roman"/>
                <w:sz w:val="15"/>
                <w:szCs w:val="15"/>
              </w:rPr>
              <w:t>沈亦平</w:t>
            </w:r>
            <w:r>
              <w:rPr>
                <w:rFonts w:ascii="Times New Roman" w:eastAsiaTheme="minorEastAsia" w:hAnsi="Times New Roman" w:cs="Times New Roman"/>
                <w:sz w:val="15"/>
                <w:szCs w:val="15"/>
              </w:rPr>
              <w:t xml:space="preserve">, </w:t>
            </w:r>
            <w:r>
              <w:rPr>
                <w:rFonts w:ascii="Times New Roman" w:eastAsiaTheme="minorEastAsia" w:hAnsi="Times New Roman" w:cs="Times New Roman"/>
                <w:sz w:val="15"/>
                <w:szCs w:val="15"/>
              </w:rPr>
              <w:t>邬玲仟</w:t>
            </w:r>
            <w:r>
              <w:rPr>
                <w:rFonts w:ascii="Times New Roman" w:eastAsiaTheme="minorEastAsia" w:hAnsi="Times New Roman" w:cs="Times New Roman"/>
                <w:sz w:val="15"/>
                <w:szCs w:val="15"/>
              </w:rPr>
              <w:t xml:space="preserve">, </w:t>
            </w:r>
            <w:r>
              <w:rPr>
                <w:rFonts w:ascii="Times New Roman" w:eastAsiaTheme="minorEastAsia" w:hAnsi="Times New Roman" w:cs="Times New Roman"/>
                <w:sz w:val="15"/>
                <w:szCs w:val="15"/>
              </w:rPr>
              <w:t>陈少科</w:t>
            </w:r>
            <w:r>
              <w:rPr>
                <w:rFonts w:ascii="Times New Roman" w:eastAsiaTheme="minorEastAsia" w:hAnsi="Times New Roman" w:cs="Times New Roman"/>
                <w:sz w:val="15"/>
                <w:szCs w:val="15"/>
              </w:rPr>
              <w:t xml:space="preserve">, </w:t>
            </w:r>
            <w:r>
              <w:rPr>
                <w:rFonts w:ascii="Times New Roman" w:eastAsiaTheme="minorEastAsia" w:hAnsi="Times New Roman" w:cs="Times New Roman"/>
                <w:sz w:val="15"/>
                <w:szCs w:val="15"/>
              </w:rPr>
              <w:t>陈子江</w:t>
            </w:r>
            <w:r>
              <w:rPr>
                <w:rFonts w:ascii="Times New Roman" w:eastAsiaTheme="minorEastAsia" w:hAnsi="Times New Roman" w:cs="Times New Roman"/>
                <w:sz w:val="15"/>
                <w:szCs w:val="15"/>
              </w:rPr>
              <w:t xml:space="preserve">, </w:t>
            </w:r>
            <w:r>
              <w:rPr>
                <w:rFonts w:ascii="Times New Roman" w:eastAsiaTheme="minorEastAsia" w:hAnsi="Times New Roman" w:cs="Times New Roman"/>
                <w:sz w:val="15"/>
                <w:szCs w:val="15"/>
              </w:rPr>
              <w:t>方向东</w:t>
            </w:r>
            <w:r>
              <w:rPr>
                <w:rFonts w:ascii="Times New Roman" w:eastAsiaTheme="minorEastAsia" w:hAnsi="Times New Roman" w:cs="Times New Roman"/>
                <w:sz w:val="15"/>
                <w:szCs w:val="15"/>
              </w:rPr>
              <w:t xml:space="preserve">, </w:t>
            </w:r>
            <w:proofErr w:type="gramStart"/>
            <w:r>
              <w:rPr>
                <w:rFonts w:ascii="Times New Roman" w:eastAsiaTheme="minorEastAsia" w:hAnsi="Times New Roman" w:cs="Times New Roman"/>
                <w:sz w:val="15"/>
                <w:szCs w:val="15"/>
              </w:rPr>
              <w:t>傅松滨</w:t>
            </w:r>
            <w:proofErr w:type="gramEnd"/>
            <w:r>
              <w:rPr>
                <w:rFonts w:ascii="Times New Roman" w:eastAsiaTheme="minorEastAsia" w:hAnsi="Times New Roman" w:cs="Times New Roman"/>
                <w:sz w:val="15"/>
                <w:szCs w:val="15"/>
              </w:rPr>
              <w:t xml:space="preserve">, </w:t>
            </w:r>
            <w:r>
              <w:rPr>
                <w:rFonts w:ascii="Times New Roman" w:eastAsiaTheme="minorEastAsia" w:hAnsi="Times New Roman" w:cs="Times New Roman"/>
                <w:sz w:val="15"/>
                <w:szCs w:val="15"/>
              </w:rPr>
              <w:t>龚瑶琴</w:t>
            </w:r>
            <w:r>
              <w:rPr>
                <w:rFonts w:ascii="Times New Roman" w:eastAsiaTheme="minorEastAsia" w:hAnsi="Times New Roman" w:cs="Times New Roman"/>
                <w:sz w:val="15"/>
                <w:szCs w:val="15"/>
              </w:rPr>
              <w:t xml:space="preserve">, </w:t>
            </w:r>
            <w:r>
              <w:rPr>
                <w:rFonts w:ascii="Times New Roman" w:eastAsiaTheme="minorEastAsia" w:hAnsi="Times New Roman" w:cs="Times New Roman"/>
                <w:sz w:val="15"/>
                <w:szCs w:val="15"/>
              </w:rPr>
              <w:t>黄国英</w:t>
            </w:r>
            <w:r>
              <w:rPr>
                <w:rFonts w:ascii="Times New Roman" w:eastAsiaTheme="minorEastAsia" w:hAnsi="Times New Roman" w:cs="Times New Roman"/>
                <w:sz w:val="15"/>
                <w:szCs w:val="15"/>
              </w:rPr>
              <w:t xml:space="preserve">, </w:t>
            </w:r>
            <w:proofErr w:type="gramStart"/>
            <w:r>
              <w:rPr>
                <w:rFonts w:ascii="Times New Roman" w:eastAsiaTheme="minorEastAsia" w:hAnsi="Times New Roman" w:cs="Times New Roman"/>
                <w:sz w:val="15"/>
                <w:szCs w:val="15"/>
              </w:rPr>
              <w:t>黄国宁</w:t>
            </w:r>
            <w:proofErr w:type="gramEnd"/>
            <w:r>
              <w:rPr>
                <w:rFonts w:ascii="Times New Roman" w:eastAsiaTheme="minorEastAsia" w:hAnsi="Times New Roman" w:cs="Times New Roman"/>
                <w:sz w:val="15"/>
                <w:szCs w:val="15"/>
              </w:rPr>
              <w:t xml:space="preserve">, </w:t>
            </w:r>
            <w:proofErr w:type="gramStart"/>
            <w:r>
              <w:rPr>
                <w:rFonts w:ascii="Times New Roman" w:eastAsiaTheme="minorEastAsia" w:hAnsi="Times New Roman" w:cs="Times New Roman"/>
                <w:sz w:val="15"/>
                <w:szCs w:val="15"/>
              </w:rPr>
              <w:t>黄荷凤</w:t>
            </w:r>
            <w:proofErr w:type="gramEnd"/>
            <w:r>
              <w:rPr>
                <w:rFonts w:ascii="Times New Roman" w:eastAsiaTheme="minorEastAsia" w:hAnsi="Times New Roman" w:cs="Times New Roman"/>
                <w:sz w:val="15"/>
                <w:szCs w:val="15"/>
              </w:rPr>
              <w:t xml:space="preserve">, </w:t>
            </w:r>
            <w:r>
              <w:rPr>
                <w:rFonts w:ascii="Times New Roman" w:eastAsiaTheme="minorEastAsia" w:hAnsi="Times New Roman" w:cs="Times New Roman"/>
                <w:sz w:val="15"/>
                <w:szCs w:val="15"/>
              </w:rPr>
              <w:t>黄山</w:t>
            </w:r>
            <w:r>
              <w:rPr>
                <w:rFonts w:ascii="Times New Roman" w:eastAsiaTheme="minorEastAsia" w:hAnsi="Times New Roman" w:cs="Times New Roman"/>
                <w:sz w:val="15"/>
                <w:szCs w:val="15"/>
              </w:rPr>
              <w:t xml:space="preserve">, </w:t>
            </w:r>
            <w:r>
              <w:rPr>
                <w:rFonts w:ascii="Times New Roman" w:eastAsiaTheme="minorEastAsia" w:hAnsi="Times New Roman" w:cs="Times New Roman"/>
                <w:sz w:val="15"/>
                <w:szCs w:val="15"/>
              </w:rPr>
              <w:t>郝晓柯</w:t>
            </w:r>
            <w:r>
              <w:rPr>
                <w:rFonts w:ascii="Times New Roman" w:eastAsiaTheme="minorEastAsia" w:hAnsi="Times New Roman" w:cs="Times New Roman"/>
                <w:sz w:val="15"/>
                <w:szCs w:val="15"/>
              </w:rPr>
              <w:t xml:space="preserve"> 12, </w:t>
            </w:r>
            <w:r>
              <w:rPr>
                <w:rFonts w:ascii="Times New Roman" w:eastAsiaTheme="minorEastAsia" w:hAnsi="Times New Roman" w:cs="Times New Roman"/>
                <w:sz w:val="15"/>
                <w:szCs w:val="15"/>
              </w:rPr>
              <w:t>冀小平</w:t>
            </w:r>
            <w:r>
              <w:rPr>
                <w:rFonts w:ascii="Times New Roman" w:eastAsiaTheme="minorEastAsia" w:hAnsi="Times New Roman" w:cs="Times New Roman"/>
                <w:sz w:val="15"/>
                <w:szCs w:val="15"/>
              </w:rPr>
              <w:t xml:space="preserve">, </w:t>
            </w:r>
            <w:r>
              <w:rPr>
                <w:rFonts w:ascii="Times New Roman" w:eastAsiaTheme="minorEastAsia" w:hAnsi="Times New Roman" w:cs="Times New Roman"/>
                <w:sz w:val="15"/>
                <w:szCs w:val="15"/>
              </w:rPr>
              <w:t>李红</w:t>
            </w:r>
            <w:r>
              <w:rPr>
                <w:rFonts w:ascii="Times New Roman" w:eastAsiaTheme="minorEastAsia" w:hAnsi="Times New Roman" w:cs="Times New Roman"/>
                <w:sz w:val="15"/>
                <w:szCs w:val="15"/>
              </w:rPr>
              <w:t xml:space="preserve">, </w:t>
            </w:r>
            <w:r>
              <w:rPr>
                <w:rFonts w:ascii="Times New Roman" w:eastAsiaTheme="minorEastAsia" w:hAnsi="Times New Roman" w:cs="Times New Roman"/>
                <w:sz w:val="15"/>
                <w:szCs w:val="15"/>
              </w:rPr>
              <w:t>梁波</w:t>
            </w:r>
            <w:r>
              <w:rPr>
                <w:rFonts w:ascii="Times New Roman" w:eastAsiaTheme="minorEastAsia" w:hAnsi="Times New Roman" w:cs="Times New Roman"/>
                <w:sz w:val="15"/>
                <w:szCs w:val="15"/>
              </w:rPr>
              <w:t xml:space="preserve">, </w:t>
            </w:r>
            <w:r>
              <w:rPr>
                <w:rFonts w:ascii="Times New Roman" w:eastAsiaTheme="minorEastAsia" w:hAnsi="Times New Roman" w:cs="Times New Roman"/>
                <w:sz w:val="15"/>
                <w:szCs w:val="15"/>
              </w:rPr>
              <w:t>廖灿</w:t>
            </w:r>
            <w:r>
              <w:rPr>
                <w:rFonts w:ascii="Times New Roman" w:eastAsiaTheme="minorEastAsia" w:hAnsi="Times New Roman" w:cs="Times New Roman"/>
                <w:sz w:val="15"/>
                <w:szCs w:val="15"/>
              </w:rPr>
              <w:t xml:space="preserve">, </w:t>
            </w:r>
            <w:proofErr w:type="gramStart"/>
            <w:r>
              <w:rPr>
                <w:rFonts w:ascii="Times New Roman" w:eastAsiaTheme="minorEastAsia" w:hAnsi="Times New Roman" w:cs="Times New Roman"/>
                <w:sz w:val="15"/>
                <w:szCs w:val="15"/>
              </w:rPr>
              <w:t>乔杰</w:t>
            </w:r>
            <w:proofErr w:type="gramEnd"/>
            <w:r>
              <w:rPr>
                <w:rFonts w:ascii="Times New Roman" w:eastAsiaTheme="minorEastAsia" w:hAnsi="Times New Roman" w:cs="Times New Roman"/>
                <w:sz w:val="15"/>
                <w:szCs w:val="15"/>
              </w:rPr>
              <w:t xml:space="preserve">, </w:t>
            </w:r>
            <w:proofErr w:type="gramStart"/>
            <w:r>
              <w:rPr>
                <w:rFonts w:ascii="Times New Roman" w:eastAsiaTheme="minorEastAsia" w:hAnsi="Times New Roman" w:cs="Times New Roman"/>
                <w:sz w:val="15"/>
                <w:szCs w:val="15"/>
              </w:rPr>
              <w:t>苏海翔</w:t>
            </w:r>
            <w:proofErr w:type="gramEnd"/>
            <w:r>
              <w:rPr>
                <w:rFonts w:ascii="Times New Roman" w:eastAsiaTheme="minorEastAsia" w:hAnsi="Times New Roman" w:cs="Times New Roman"/>
                <w:sz w:val="15"/>
                <w:szCs w:val="15"/>
              </w:rPr>
              <w:t xml:space="preserve">, </w:t>
            </w:r>
            <w:r>
              <w:rPr>
                <w:rFonts w:ascii="Times New Roman" w:eastAsiaTheme="minorEastAsia" w:hAnsi="Times New Roman" w:cs="Times New Roman"/>
                <w:sz w:val="15"/>
                <w:szCs w:val="15"/>
              </w:rPr>
              <w:t>魏军</w:t>
            </w:r>
            <w:r>
              <w:rPr>
                <w:rFonts w:ascii="Times New Roman" w:eastAsiaTheme="minorEastAsia" w:hAnsi="Times New Roman" w:cs="Times New Roman"/>
                <w:sz w:val="15"/>
                <w:szCs w:val="15"/>
              </w:rPr>
              <w:t xml:space="preserve">, </w:t>
            </w:r>
            <w:r>
              <w:rPr>
                <w:rFonts w:ascii="Times New Roman" w:eastAsiaTheme="minorEastAsia" w:hAnsi="Times New Roman" w:cs="Times New Roman"/>
                <w:sz w:val="15"/>
                <w:szCs w:val="15"/>
              </w:rPr>
              <w:t>王磊</w:t>
            </w:r>
            <w:r>
              <w:rPr>
                <w:rFonts w:ascii="Times New Roman" w:eastAsiaTheme="minorEastAsia" w:hAnsi="Times New Roman" w:cs="Times New Roman"/>
                <w:sz w:val="15"/>
                <w:szCs w:val="15"/>
              </w:rPr>
              <w:t xml:space="preserve">, </w:t>
            </w:r>
            <w:r>
              <w:rPr>
                <w:rFonts w:ascii="Times New Roman" w:eastAsiaTheme="minorEastAsia" w:hAnsi="Times New Roman" w:cs="Times New Roman"/>
                <w:sz w:val="15"/>
                <w:szCs w:val="15"/>
              </w:rPr>
              <w:t>王树玉</w:t>
            </w:r>
            <w:r>
              <w:rPr>
                <w:rFonts w:ascii="Times New Roman" w:eastAsiaTheme="minorEastAsia" w:hAnsi="Times New Roman" w:cs="Times New Roman"/>
                <w:sz w:val="15"/>
                <w:szCs w:val="15"/>
              </w:rPr>
              <w:t xml:space="preserve">, </w:t>
            </w:r>
            <w:r>
              <w:rPr>
                <w:rFonts w:ascii="Times New Roman" w:eastAsiaTheme="minorEastAsia" w:hAnsi="Times New Roman" w:cs="Times New Roman"/>
                <w:sz w:val="15"/>
                <w:szCs w:val="15"/>
              </w:rPr>
              <w:t>王晓红</w:t>
            </w:r>
            <w:r>
              <w:rPr>
                <w:rFonts w:ascii="Times New Roman" w:eastAsiaTheme="minorEastAsia" w:hAnsi="Times New Roman" w:cs="Times New Roman"/>
                <w:sz w:val="15"/>
                <w:szCs w:val="15"/>
              </w:rPr>
              <w:t xml:space="preserve">, </w:t>
            </w:r>
            <w:r>
              <w:rPr>
                <w:rFonts w:ascii="Times New Roman" w:eastAsiaTheme="minorEastAsia" w:hAnsi="Times New Roman" w:cs="Times New Roman"/>
                <w:sz w:val="15"/>
                <w:szCs w:val="15"/>
              </w:rPr>
              <w:t>邢清和</w:t>
            </w:r>
            <w:r>
              <w:rPr>
                <w:rFonts w:ascii="Times New Roman" w:eastAsiaTheme="minorEastAsia" w:hAnsi="Times New Roman" w:cs="Times New Roman"/>
                <w:sz w:val="15"/>
                <w:szCs w:val="15"/>
              </w:rPr>
              <w:t xml:space="preserve">, </w:t>
            </w:r>
            <w:r>
              <w:rPr>
                <w:rFonts w:ascii="Times New Roman" w:eastAsiaTheme="minorEastAsia" w:hAnsi="Times New Roman" w:cs="Times New Roman"/>
                <w:sz w:val="15"/>
                <w:szCs w:val="15"/>
              </w:rPr>
              <w:t>徐湘民</w:t>
            </w:r>
            <w:r>
              <w:rPr>
                <w:rFonts w:ascii="Times New Roman" w:eastAsiaTheme="minorEastAsia" w:hAnsi="Times New Roman" w:cs="Times New Roman"/>
                <w:sz w:val="15"/>
                <w:szCs w:val="15"/>
              </w:rPr>
              <w:t xml:space="preserve">, </w:t>
            </w:r>
            <w:r>
              <w:rPr>
                <w:rFonts w:ascii="Times New Roman" w:eastAsiaTheme="minorEastAsia" w:hAnsi="Times New Roman" w:cs="Times New Roman"/>
                <w:sz w:val="15"/>
                <w:szCs w:val="15"/>
              </w:rPr>
              <w:t>袁慧军</w:t>
            </w:r>
            <w:r>
              <w:rPr>
                <w:rFonts w:ascii="Times New Roman" w:eastAsiaTheme="minorEastAsia" w:hAnsi="Times New Roman" w:cs="Times New Roman"/>
                <w:sz w:val="15"/>
                <w:szCs w:val="15"/>
              </w:rPr>
              <w:t xml:space="preserve">, </w:t>
            </w:r>
            <w:r>
              <w:rPr>
                <w:rFonts w:ascii="Times New Roman" w:eastAsiaTheme="minorEastAsia" w:hAnsi="Times New Roman" w:cs="Times New Roman"/>
                <w:sz w:val="15"/>
                <w:szCs w:val="15"/>
              </w:rPr>
              <w:t>杨正林</w:t>
            </w:r>
            <w:r>
              <w:rPr>
                <w:rFonts w:ascii="Times New Roman" w:eastAsiaTheme="minorEastAsia" w:hAnsi="Times New Roman" w:cs="Times New Roman"/>
                <w:sz w:val="15"/>
                <w:szCs w:val="15"/>
              </w:rPr>
              <w:t xml:space="preserve">, </w:t>
            </w:r>
            <w:r>
              <w:rPr>
                <w:rFonts w:ascii="Times New Roman" w:eastAsiaTheme="minorEastAsia" w:hAnsi="Times New Roman" w:cs="Times New Roman"/>
                <w:sz w:val="15"/>
                <w:szCs w:val="15"/>
              </w:rPr>
              <w:t>周从容</w:t>
            </w:r>
            <w:r>
              <w:rPr>
                <w:rFonts w:ascii="Times New Roman" w:eastAsiaTheme="minorEastAsia" w:hAnsi="Times New Roman" w:cs="Times New Roman"/>
                <w:sz w:val="15"/>
                <w:szCs w:val="15"/>
              </w:rPr>
              <w:t xml:space="preserve">, </w:t>
            </w:r>
            <w:r>
              <w:rPr>
                <w:rFonts w:ascii="Times New Roman" w:eastAsiaTheme="minorEastAsia" w:hAnsi="Times New Roman" w:cs="Times New Roman"/>
                <w:sz w:val="15"/>
                <w:szCs w:val="15"/>
              </w:rPr>
              <w:t>周文</w:t>
            </w:r>
            <w:proofErr w:type="gramStart"/>
            <w:r>
              <w:rPr>
                <w:rFonts w:ascii="Times New Roman" w:eastAsiaTheme="minorEastAsia" w:hAnsi="Times New Roman" w:cs="Times New Roman"/>
                <w:sz w:val="15"/>
                <w:szCs w:val="15"/>
              </w:rPr>
              <w:t>浩</w:t>
            </w:r>
            <w:proofErr w:type="gramEnd"/>
            <w:r>
              <w:rPr>
                <w:rFonts w:ascii="Times New Roman" w:eastAsiaTheme="minorEastAsia" w:hAnsi="Times New Roman" w:cs="Times New Roman"/>
                <w:sz w:val="15"/>
                <w:szCs w:val="15"/>
              </w:rPr>
              <w:t xml:space="preserve">, </w:t>
            </w:r>
            <w:r>
              <w:rPr>
                <w:rFonts w:ascii="Times New Roman" w:eastAsiaTheme="minorEastAsia" w:hAnsi="Times New Roman" w:cs="Times New Roman"/>
                <w:sz w:val="15"/>
                <w:szCs w:val="15"/>
              </w:rPr>
              <w:t>曾勇</w:t>
            </w:r>
            <w:r>
              <w:rPr>
                <w:rFonts w:ascii="Times New Roman" w:eastAsiaTheme="minorEastAsia" w:hAnsi="Times New Roman" w:cs="Times New Roman"/>
                <w:sz w:val="15"/>
                <w:szCs w:val="15"/>
              </w:rPr>
              <w:t xml:space="preserve">, </w:t>
            </w:r>
            <w:r>
              <w:rPr>
                <w:rFonts w:ascii="Times New Roman" w:eastAsiaTheme="minorEastAsia" w:hAnsi="Times New Roman" w:cs="Times New Roman"/>
                <w:sz w:val="15"/>
                <w:szCs w:val="15"/>
              </w:rPr>
              <w:t>张学军</w:t>
            </w:r>
            <w:r>
              <w:rPr>
                <w:rFonts w:ascii="Times New Roman" w:eastAsiaTheme="minorEastAsia" w:hAnsi="Times New Roman" w:cs="Times New Roman"/>
                <w:sz w:val="15"/>
                <w:szCs w:val="15"/>
              </w:rPr>
              <w:t xml:space="preserve">, </w:t>
            </w:r>
            <w:proofErr w:type="gramStart"/>
            <w:r>
              <w:rPr>
                <w:rFonts w:ascii="Times New Roman" w:eastAsiaTheme="minorEastAsia" w:hAnsi="Times New Roman" w:cs="Times New Roman"/>
                <w:sz w:val="15"/>
                <w:szCs w:val="15"/>
              </w:rPr>
              <w:t>黄涛生</w:t>
            </w:r>
            <w:proofErr w:type="gramEnd"/>
            <w:r>
              <w:rPr>
                <w:rFonts w:ascii="Times New Roman" w:eastAsiaTheme="minorEastAsia" w:hAnsi="Times New Roman" w:cs="Times New Roman"/>
                <w:sz w:val="15"/>
                <w:szCs w:val="15"/>
              </w:rPr>
              <w:t xml:space="preserve">, </w:t>
            </w:r>
            <w:r>
              <w:rPr>
                <w:rFonts w:ascii="Times New Roman" w:eastAsiaTheme="minorEastAsia" w:hAnsi="Times New Roman" w:cs="Times New Roman"/>
                <w:sz w:val="15"/>
                <w:szCs w:val="15"/>
              </w:rPr>
              <w:t>郑茜</w:t>
            </w:r>
            <w:r>
              <w:rPr>
                <w:rFonts w:ascii="Times New Roman" w:eastAsiaTheme="minorEastAsia" w:hAnsi="Times New Roman" w:cs="Times New Roman"/>
                <w:sz w:val="15"/>
                <w:szCs w:val="15"/>
              </w:rPr>
              <w:t xml:space="preserve">, </w:t>
            </w:r>
            <w:proofErr w:type="gramStart"/>
            <w:r>
              <w:rPr>
                <w:rFonts w:ascii="Times New Roman" w:eastAsiaTheme="minorEastAsia" w:hAnsi="Times New Roman" w:cs="Times New Roman"/>
                <w:sz w:val="15"/>
                <w:szCs w:val="15"/>
              </w:rPr>
              <w:t>秦胜营</w:t>
            </w:r>
            <w:proofErr w:type="gramEnd"/>
            <w:r>
              <w:rPr>
                <w:rFonts w:ascii="Times New Roman" w:eastAsiaTheme="minorEastAsia" w:hAnsi="Times New Roman" w:cs="Times New Roman"/>
                <w:sz w:val="15"/>
                <w:szCs w:val="15"/>
              </w:rPr>
              <w:t xml:space="preserve">, </w:t>
            </w:r>
            <w:r>
              <w:rPr>
                <w:rFonts w:ascii="Times New Roman" w:eastAsiaTheme="minorEastAsia" w:hAnsi="Times New Roman" w:cs="Times New Roman"/>
                <w:sz w:val="15"/>
                <w:szCs w:val="15"/>
              </w:rPr>
              <w:t>于</w:t>
            </w:r>
            <w:proofErr w:type="gramStart"/>
            <w:r>
              <w:rPr>
                <w:rFonts w:ascii="Times New Roman" w:eastAsiaTheme="minorEastAsia" w:hAnsi="Times New Roman" w:cs="Times New Roman"/>
                <w:sz w:val="15"/>
                <w:szCs w:val="15"/>
              </w:rPr>
              <w:t>世</w:t>
            </w:r>
            <w:proofErr w:type="gramEnd"/>
            <w:r>
              <w:rPr>
                <w:rFonts w:ascii="Times New Roman" w:eastAsiaTheme="minorEastAsia" w:hAnsi="Times New Roman" w:cs="Times New Roman"/>
                <w:sz w:val="15"/>
                <w:szCs w:val="15"/>
              </w:rPr>
              <w:t>辉</w:t>
            </w:r>
            <w:r>
              <w:rPr>
                <w:rFonts w:ascii="Times New Roman" w:eastAsiaTheme="minorEastAsia" w:hAnsi="Times New Roman" w:cs="Times New Roman"/>
                <w:sz w:val="15"/>
                <w:szCs w:val="15"/>
              </w:rPr>
              <w:t xml:space="preserve">, </w:t>
            </w:r>
            <w:r>
              <w:rPr>
                <w:rFonts w:ascii="Times New Roman" w:eastAsiaTheme="minorEastAsia" w:hAnsi="Times New Roman" w:cs="Times New Roman"/>
                <w:sz w:val="15"/>
                <w:szCs w:val="15"/>
              </w:rPr>
              <w:t>关静</w:t>
            </w:r>
            <w:r>
              <w:rPr>
                <w:rFonts w:ascii="Times New Roman" w:eastAsiaTheme="minorEastAsia" w:hAnsi="Times New Roman" w:cs="Times New Roman"/>
                <w:sz w:val="15"/>
                <w:szCs w:val="15"/>
              </w:rPr>
              <w:t xml:space="preserve">, </w:t>
            </w:r>
            <w:r>
              <w:rPr>
                <w:rFonts w:ascii="Times New Roman" w:eastAsiaTheme="minorEastAsia" w:hAnsi="Times New Roman" w:cs="Times New Roman"/>
                <w:sz w:val="15"/>
                <w:szCs w:val="15"/>
              </w:rPr>
              <w:t>王洪阳</w:t>
            </w:r>
            <w:r>
              <w:rPr>
                <w:rFonts w:ascii="Times New Roman" w:eastAsiaTheme="minorEastAsia" w:hAnsi="Times New Roman" w:cs="Times New Roman"/>
                <w:sz w:val="15"/>
                <w:szCs w:val="15"/>
              </w:rPr>
              <w:t xml:space="preserve">, </w:t>
            </w:r>
            <w:r>
              <w:rPr>
                <w:rFonts w:ascii="Times New Roman" w:eastAsiaTheme="minorEastAsia" w:hAnsi="Times New Roman" w:cs="Times New Roman"/>
                <w:sz w:val="15"/>
                <w:szCs w:val="15"/>
              </w:rPr>
              <w:t>王大勇</w:t>
            </w:r>
            <w:r>
              <w:rPr>
                <w:rFonts w:ascii="Times New Roman" w:eastAsiaTheme="minorEastAsia" w:hAnsi="Times New Roman" w:cs="Times New Roman"/>
                <w:sz w:val="15"/>
                <w:szCs w:val="15"/>
              </w:rPr>
              <w:t xml:space="preserve">, </w:t>
            </w:r>
            <w:r>
              <w:rPr>
                <w:rFonts w:ascii="Times New Roman" w:eastAsiaTheme="minorEastAsia" w:hAnsi="Times New Roman" w:cs="Times New Roman"/>
                <w:sz w:val="15"/>
                <w:szCs w:val="15"/>
              </w:rPr>
              <w:t>赵立东</w:t>
            </w:r>
            <w:r>
              <w:rPr>
                <w:rFonts w:ascii="Times New Roman" w:eastAsiaTheme="minorEastAsia" w:hAnsi="Times New Roman" w:cs="Times New Roman"/>
                <w:sz w:val="15"/>
                <w:szCs w:val="15"/>
              </w:rPr>
              <w:t xml:space="preserve">, </w:t>
            </w:r>
            <w:r>
              <w:rPr>
                <w:rFonts w:ascii="Times New Roman" w:eastAsiaTheme="minorEastAsia" w:hAnsi="Times New Roman" w:cs="Times New Roman"/>
                <w:sz w:val="15"/>
                <w:szCs w:val="15"/>
              </w:rPr>
              <w:t>王慧君</w:t>
            </w:r>
            <w:r>
              <w:rPr>
                <w:rFonts w:ascii="Times New Roman" w:eastAsiaTheme="minorEastAsia" w:hAnsi="Times New Roman" w:cs="Times New Roman"/>
                <w:sz w:val="15"/>
                <w:szCs w:val="15"/>
              </w:rPr>
              <w:t xml:space="preserve">, </w:t>
            </w:r>
            <w:proofErr w:type="gramStart"/>
            <w:r>
              <w:rPr>
                <w:rFonts w:ascii="Times New Roman" w:eastAsiaTheme="minorEastAsia" w:hAnsi="Times New Roman" w:cs="Times New Roman"/>
                <w:sz w:val="15"/>
                <w:szCs w:val="15"/>
              </w:rPr>
              <w:t>孔令印</w:t>
            </w:r>
            <w:proofErr w:type="gramEnd"/>
            <w:r>
              <w:rPr>
                <w:rFonts w:ascii="Times New Roman" w:eastAsiaTheme="minorEastAsia" w:hAnsi="Times New Roman" w:cs="Times New Roman"/>
                <w:sz w:val="15"/>
                <w:szCs w:val="15"/>
              </w:rPr>
              <w:t xml:space="preserve">, </w:t>
            </w:r>
            <w:r>
              <w:rPr>
                <w:rFonts w:ascii="Times New Roman" w:eastAsiaTheme="minorEastAsia" w:hAnsi="Times New Roman" w:cs="Times New Roman"/>
                <w:sz w:val="15"/>
                <w:szCs w:val="15"/>
              </w:rPr>
              <w:t>宣黎明</w:t>
            </w:r>
            <w:r>
              <w:rPr>
                <w:rFonts w:ascii="Times New Roman" w:eastAsiaTheme="minorEastAsia" w:hAnsi="Times New Roman" w:cs="Times New Roman"/>
                <w:sz w:val="15"/>
                <w:szCs w:val="15"/>
              </w:rPr>
              <w:t xml:space="preserve">, </w:t>
            </w:r>
            <w:proofErr w:type="gramStart"/>
            <w:r>
              <w:rPr>
                <w:rFonts w:ascii="Times New Roman" w:eastAsiaTheme="minorEastAsia" w:hAnsi="Times New Roman" w:cs="Times New Roman"/>
                <w:sz w:val="15"/>
                <w:szCs w:val="15"/>
              </w:rPr>
              <w:t>冒燕</w:t>
            </w:r>
            <w:proofErr w:type="gramEnd"/>
            <w:r>
              <w:rPr>
                <w:rFonts w:ascii="Times New Roman" w:eastAsiaTheme="minorEastAsia" w:hAnsi="Times New Roman" w:cs="Times New Roman"/>
                <w:sz w:val="15"/>
                <w:szCs w:val="15"/>
              </w:rPr>
              <w:t xml:space="preserve">, </w:t>
            </w:r>
            <w:r>
              <w:rPr>
                <w:rFonts w:ascii="Times New Roman" w:eastAsiaTheme="minorEastAsia" w:hAnsi="Times New Roman" w:cs="Times New Roman"/>
                <w:sz w:val="15"/>
                <w:szCs w:val="15"/>
              </w:rPr>
              <w:t>祝轶君</w:t>
            </w:r>
            <w:r>
              <w:rPr>
                <w:rFonts w:ascii="Times New Roman" w:eastAsiaTheme="minorEastAsia" w:hAnsi="Times New Roman" w:cs="Times New Roman"/>
                <w:sz w:val="15"/>
                <w:szCs w:val="15"/>
              </w:rPr>
              <w:t xml:space="preserve">, </w:t>
            </w:r>
            <w:proofErr w:type="gramStart"/>
            <w:r>
              <w:rPr>
                <w:rFonts w:ascii="Times New Roman" w:eastAsiaTheme="minorEastAsia" w:hAnsi="Times New Roman" w:cs="Times New Roman"/>
                <w:sz w:val="15"/>
                <w:szCs w:val="15"/>
              </w:rPr>
              <w:t>徐君玲</w:t>
            </w:r>
            <w:proofErr w:type="gramEnd"/>
            <w:r>
              <w:rPr>
                <w:rFonts w:ascii="Times New Roman" w:eastAsiaTheme="minorEastAsia" w:hAnsi="Times New Roman" w:cs="Times New Roman"/>
                <w:sz w:val="15"/>
                <w:szCs w:val="15"/>
              </w:rPr>
              <w:t xml:space="preserve">, </w:t>
            </w:r>
            <w:r>
              <w:rPr>
                <w:rFonts w:ascii="Times New Roman" w:eastAsiaTheme="minorEastAsia" w:hAnsi="Times New Roman" w:cs="Times New Roman"/>
                <w:sz w:val="15"/>
                <w:szCs w:val="15"/>
              </w:rPr>
              <w:t>王剑青</w:t>
            </w:r>
            <w:r>
              <w:rPr>
                <w:rFonts w:ascii="Times New Roman" w:eastAsiaTheme="minorEastAsia" w:hAnsi="Times New Roman" w:cs="Times New Roman"/>
                <w:sz w:val="15"/>
                <w:szCs w:val="15"/>
              </w:rPr>
              <w:t xml:space="preserve">, </w:t>
            </w:r>
            <w:r>
              <w:rPr>
                <w:rFonts w:ascii="Times New Roman" w:eastAsiaTheme="minorEastAsia" w:hAnsi="Times New Roman" w:cs="Times New Roman"/>
                <w:sz w:val="15"/>
                <w:szCs w:val="15"/>
              </w:rPr>
              <w:t>王莉</w:t>
            </w:r>
            <w:r>
              <w:rPr>
                <w:rFonts w:ascii="Times New Roman" w:eastAsiaTheme="minorEastAsia" w:hAnsi="Times New Roman" w:cs="Times New Roman"/>
                <w:sz w:val="15"/>
                <w:szCs w:val="15"/>
              </w:rPr>
              <w:t xml:space="preserve">, </w:t>
            </w:r>
            <w:r>
              <w:rPr>
                <w:rFonts w:ascii="Times New Roman" w:eastAsiaTheme="minorEastAsia" w:hAnsi="Times New Roman" w:cs="Times New Roman"/>
                <w:sz w:val="15"/>
                <w:szCs w:val="15"/>
              </w:rPr>
              <w:t>赵婷</w:t>
            </w:r>
            <w:r>
              <w:rPr>
                <w:rFonts w:ascii="Times New Roman" w:eastAsiaTheme="minorEastAsia" w:hAnsi="Times New Roman" w:cs="Times New Roman"/>
                <w:sz w:val="15"/>
                <w:szCs w:val="15"/>
              </w:rPr>
              <w:t xml:space="preserve">, </w:t>
            </w:r>
            <w:r>
              <w:rPr>
                <w:rFonts w:ascii="Times New Roman" w:eastAsiaTheme="minorEastAsia" w:hAnsi="Times New Roman" w:cs="Times New Roman"/>
                <w:sz w:val="15"/>
                <w:szCs w:val="15"/>
              </w:rPr>
              <w:t>秦</w:t>
            </w:r>
            <w:proofErr w:type="gramStart"/>
            <w:r>
              <w:rPr>
                <w:rFonts w:ascii="Times New Roman" w:eastAsiaTheme="minorEastAsia" w:hAnsi="Times New Roman" w:cs="Times New Roman"/>
                <w:sz w:val="15"/>
                <w:szCs w:val="15"/>
              </w:rPr>
              <w:t>一</w:t>
            </w:r>
            <w:proofErr w:type="gramEnd"/>
            <w:r>
              <w:rPr>
                <w:rFonts w:ascii="Times New Roman" w:eastAsiaTheme="minorEastAsia" w:hAnsi="Times New Roman" w:cs="Times New Roman"/>
                <w:sz w:val="15"/>
                <w:szCs w:val="15"/>
              </w:rPr>
              <w:t>丁</w:t>
            </w:r>
            <w:r>
              <w:rPr>
                <w:rFonts w:ascii="Times New Roman" w:eastAsiaTheme="minorEastAsia" w:hAnsi="Times New Roman" w:cs="Times New Roman"/>
                <w:sz w:val="15"/>
                <w:szCs w:val="15"/>
              </w:rPr>
              <w:t xml:space="preserve">, </w:t>
            </w:r>
            <w:r>
              <w:rPr>
                <w:rFonts w:ascii="Times New Roman" w:eastAsiaTheme="minorEastAsia" w:hAnsi="Times New Roman" w:cs="Times New Roman"/>
                <w:sz w:val="15"/>
                <w:szCs w:val="15"/>
              </w:rPr>
              <w:t>夏滢颖</w:t>
            </w:r>
            <w:r>
              <w:rPr>
                <w:rFonts w:ascii="Times New Roman" w:eastAsiaTheme="minorEastAsia" w:hAnsi="Times New Roman" w:cs="Times New Roman"/>
                <w:sz w:val="15"/>
                <w:szCs w:val="15"/>
              </w:rPr>
              <w:t xml:space="preserve">, </w:t>
            </w:r>
            <w:r>
              <w:rPr>
                <w:rFonts w:ascii="Times New Roman" w:eastAsiaTheme="minorEastAsia" w:hAnsi="Times New Roman" w:cs="Times New Roman"/>
                <w:sz w:val="15"/>
                <w:szCs w:val="15"/>
              </w:rPr>
              <w:t>樊丽霞</w:t>
            </w:r>
            <w:r>
              <w:rPr>
                <w:rFonts w:ascii="Times New Roman" w:eastAsiaTheme="minorEastAsia" w:hAnsi="Times New Roman" w:cs="Times New Roman"/>
                <w:sz w:val="15"/>
                <w:szCs w:val="15"/>
              </w:rPr>
              <w:t xml:space="preserve">, </w:t>
            </w:r>
            <w:r>
              <w:rPr>
                <w:rFonts w:ascii="Times New Roman" w:eastAsiaTheme="minorEastAsia" w:hAnsi="Times New Roman" w:cs="Times New Roman"/>
                <w:sz w:val="15"/>
                <w:szCs w:val="15"/>
              </w:rPr>
              <w:t>赵丁丁</w:t>
            </w:r>
            <w:r>
              <w:rPr>
                <w:rFonts w:ascii="Times New Roman" w:eastAsiaTheme="minorEastAsia" w:hAnsi="Times New Roman" w:cs="Times New Roman"/>
                <w:sz w:val="15"/>
                <w:szCs w:val="15"/>
              </w:rPr>
              <w:t xml:space="preserve">, </w:t>
            </w:r>
            <w:r>
              <w:rPr>
                <w:rFonts w:ascii="Times New Roman" w:eastAsiaTheme="minorEastAsia" w:hAnsi="Times New Roman" w:cs="Times New Roman"/>
                <w:sz w:val="15"/>
                <w:szCs w:val="15"/>
              </w:rPr>
              <w:t>邱浩</w:t>
            </w:r>
            <w:r>
              <w:rPr>
                <w:rFonts w:ascii="Times New Roman" w:eastAsiaTheme="minorEastAsia" w:hAnsi="Times New Roman" w:cs="Times New Roman"/>
                <w:sz w:val="15"/>
                <w:szCs w:val="15"/>
              </w:rPr>
              <w:t xml:space="preserve">, </w:t>
            </w:r>
            <w:r>
              <w:rPr>
                <w:rFonts w:ascii="Times New Roman" w:eastAsiaTheme="minorEastAsia" w:hAnsi="Times New Roman" w:cs="Times New Roman"/>
                <w:sz w:val="15"/>
                <w:szCs w:val="15"/>
              </w:rPr>
              <w:t>贺林</w:t>
            </w:r>
            <w:r>
              <w:rPr>
                <w:rFonts w:ascii="Times New Roman" w:eastAsiaTheme="minorEastAsia" w:hAnsi="Times New Roman" w:cs="Times New Roman"/>
                <w:sz w:val="15"/>
                <w:szCs w:val="15"/>
              </w:rPr>
              <w:t xml:space="preserve">.  </w:t>
            </w:r>
            <w:r>
              <w:rPr>
                <w:rFonts w:ascii="Times New Roman" w:eastAsiaTheme="minorEastAsia" w:hAnsi="Times New Roman" w:cs="Times New Roman"/>
                <w:sz w:val="15"/>
                <w:szCs w:val="15"/>
              </w:rPr>
              <w:t>遗传变异分类标准与指南</w:t>
            </w:r>
            <w:r>
              <w:rPr>
                <w:rFonts w:ascii="Times New Roman" w:eastAsiaTheme="minorEastAsia" w:hAnsi="Times New Roman" w:cs="Times New Roman"/>
                <w:sz w:val="15"/>
                <w:szCs w:val="15"/>
              </w:rPr>
              <w:t xml:space="preserve">[J]. </w:t>
            </w:r>
            <w:r>
              <w:rPr>
                <w:rFonts w:ascii="Times New Roman" w:eastAsiaTheme="minorEastAsia" w:hAnsi="Times New Roman" w:cs="Times New Roman"/>
                <w:sz w:val="15"/>
                <w:szCs w:val="15"/>
              </w:rPr>
              <w:t>中国科学：生命科学</w:t>
            </w:r>
            <w:r>
              <w:rPr>
                <w:rFonts w:ascii="Times New Roman" w:eastAsiaTheme="minorEastAsia" w:hAnsi="Times New Roman" w:cs="Times New Roman"/>
                <w:sz w:val="15"/>
                <w:szCs w:val="15"/>
              </w:rPr>
              <w:t>, 2017, 47(6): 668-688.</w:t>
            </w:r>
          </w:p>
          <w:p w14:paraId="04843ADD" w14:textId="77777777" w:rsidR="00B26E38" w:rsidRDefault="005517E5">
            <w:pPr>
              <w:pStyle w:val="a0"/>
              <w:numPr>
                <w:ilvl w:val="0"/>
                <w:numId w:val="8"/>
              </w:numPr>
              <w:spacing w:afterLines="30" w:after="93" w:line="220" w:lineRule="exact"/>
              <w:ind w:rightChars="50" w:right="105"/>
              <w:rPr>
                <w:rFonts w:ascii="Times New Roman" w:eastAsiaTheme="minorEastAsia" w:hAnsi="Times New Roman" w:cs="Times New Roman"/>
                <w:sz w:val="15"/>
                <w:szCs w:val="15"/>
              </w:rPr>
            </w:pPr>
            <w:r>
              <w:rPr>
                <w:rFonts w:ascii="Times New Roman" w:eastAsiaTheme="minorEastAsia" w:hAnsi="Times New Roman" w:cs="Times New Roman"/>
                <w:sz w:val="15"/>
                <w:szCs w:val="15"/>
              </w:rPr>
              <w:t xml:space="preserve">Li MM, Datto M, </w:t>
            </w:r>
            <w:proofErr w:type="spellStart"/>
            <w:r>
              <w:rPr>
                <w:rFonts w:ascii="Times New Roman" w:eastAsiaTheme="minorEastAsia" w:hAnsi="Times New Roman" w:cs="Times New Roman"/>
                <w:sz w:val="15"/>
                <w:szCs w:val="15"/>
              </w:rPr>
              <w:t>Duncavage</w:t>
            </w:r>
            <w:proofErr w:type="spellEnd"/>
            <w:r>
              <w:rPr>
                <w:rFonts w:ascii="Times New Roman" w:eastAsiaTheme="minorEastAsia" w:hAnsi="Times New Roman" w:cs="Times New Roman"/>
                <w:sz w:val="15"/>
                <w:szCs w:val="15"/>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A68EFE3" w14:textId="77777777" w:rsidR="00B26E38" w:rsidRDefault="005517E5">
            <w:pPr>
              <w:pStyle w:val="a0"/>
              <w:numPr>
                <w:ilvl w:val="0"/>
                <w:numId w:val="8"/>
              </w:numPr>
              <w:spacing w:afterLines="30" w:after="93"/>
              <w:ind w:rightChars="50" w:right="105"/>
              <w:rPr>
                <w:rFonts w:ascii="Times New Roman" w:eastAsiaTheme="minorEastAsia" w:hAnsi="Times New Roman" w:cs="Times New Roman"/>
                <w:sz w:val="15"/>
                <w:szCs w:val="15"/>
              </w:rPr>
            </w:pPr>
            <w:r>
              <w:rPr>
                <w:rFonts w:ascii="Times New Roman" w:eastAsiaTheme="minorEastAsia" w:hAnsi="Times New Roman" w:cs="Times New Roman"/>
                <w:sz w:val="15"/>
                <w:szCs w:val="15"/>
              </w:rPr>
              <w:t>二代测序临床报告解读专家组</w:t>
            </w:r>
            <w:r>
              <w:rPr>
                <w:rFonts w:ascii="Times New Roman" w:eastAsiaTheme="minorEastAsia" w:hAnsi="Times New Roman" w:cs="Times New Roman"/>
                <w:sz w:val="15"/>
                <w:szCs w:val="15"/>
              </w:rPr>
              <w:t xml:space="preserve">. </w:t>
            </w:r>
            <w:r>
              <w:rPr>
                <w:rFonts w:ascii="Times New Roman" w:eastAsiaTheme="minorEastAsia" w:hAnsi="Times New Roman" w:cs="Times New Roman"/>
                <w:sz w:val="15"/>
                <w:szCs w:val="15"/>
              </w:rPr>
              <w:t>二代测序临床报告解读指引</w:t>
            </w:r>
            <w:r>
              <w:rPr>
                <w:rFonts w:ascii="Times New Roman" w:eastAsiaTheme="minorEastAsia" w:hAnsi="Times New Roman" w:cs="Times New Roman"/>
                <w:sz w:val="15"/>
                <w:szCs w:val="15"/>
              </w:rPr>
              <w:t xml:space="preserve">[J]. </w:t>
            </w:r>
            <w:r>
              <w:rPr>
                <w:rFonts w:ascii="Times New Roman" w:eastAsiaTheme="minorEastAsia" w:hAnsi="Times New Roman" w:cs="Times New Roman"/>
                <w:sz w:val="15"/>
                <w:szCs w:val="15"/>
              </w:rPr>
              <w:t>循证医学</w:t>
            </w:r>
            <w:r>
              <w:rPr>
                <w:rFonts w:ascii="Times New Roman" w:eastAsiaTheme="minorEastAsia" w:hAnsi="Times New Roman" w:cs="Times New Roman"/>
                <w:sz w:val="15"/>
                <w:szCs w:val="15"/>
              </w:rPr>
              <w:t>, 2020, 20(4): 193-202.</w:t>
            </w:r>
          </w:p>
          <w:p w14:paraId="5EC2F83A" w14:textId="77777777" w:rsidR="00E940DE" w:rsidRPr="00E940DE" w:rsidRDefault="00E940DE" w:rsidP="00E940DE">
            <w:pPr>
              <w:pStyle w:val="a0"/>
              <w:numPr>
                <w:ilvl w:val="0"/>
                <w:numId w:val="8"/>
              </w:numPr>
              <w:spacing w:afterLines="30" w:after="93"/>
              <w:ind w:rightChars="50" w:right="105"/>
              <w:rPr>
                <w:rFonts w:ascii="Times New Roman" w:eastAsiaTheme="minorEastAsia" w:hAnsi="Times New Roman" w:cs="Times New Roman"/>
                <w:sz w:val="15"/>
                <w:szCs w:val="15"/>
              </w:rPr>
            </w:pPr>
            <w:r w:rsidRPr="00E940DE">
              <w:rPr>
                <w:rFonts w:ascii="Times New Roman" w:eastAsiaTheme="minorEastAsia" w:hAnsi="Times New Roman" w:cs="Times New Roman"/>
                <w:sz w:val="15"/>
                <w:szCs w:val="15"/>
              </w:rPr>
              <w:t xml:space="preserve">{%p for a </w:t>
            </w:r>
            <w:proofErr w:type="spellStart"/>
            <w:r w:rsidRPr="00E940DE">
              <w:rPr>
                <w:rFonts w:ascii="Times New Roman" w:eastAsiaTheme="minorEastAsia" w:hAnsi="Times New Roman" w:cs="Times New Roman"/>
                <w:sz w:val="15"/>
                <w:szCs w:val="15"/>
              </w:rPr>
              <w:t>in</w:t>
            </w:r>
            <w:proofErr w:type="spellEnd"/>
            <w:r w:rsidRPr="00E940DE">
              <w:rPr>
                <w:rFonts w:ascii="Times New Roman" w:eastAsiaTheme="minorEastAsia" w:hAnsi="Times New Roman" w:cs="Times New Roman"/>
                <w:sz w:val="15"/>
                <w:szCs w:val="15"/>
              </w:rPr>
              <w:t xml:space="preserve"> (var_brca.refer.var+var_</w:t>
            </w:r>
            <w:proofErr w:type="gramStart"/>
            <w:r w:rsidRPr="00E940DE">
              <w:rPr>
                <w:rFonts w:ascii="Times New Roman" w:eastAsiaTheme="minorEastAsia" w:hAnsi="Times New Roman" w:cs="Times New Roman"/>
                <w:sz w:val="15"/>
                <w:szCs w:val="15"/>
              </w:rPr>
              <w:t>brca.refer</w:t>
            </w:r>
            <w:proofErr w:type="gramEnd"/>
            <w:r w:rsidRPr="00E940DE">
              <w:rPr>
                <w:rFonts w:ascii="Times New Roman" w:eastAsiaTheme="minorEastAsia" w:hAnsi="Times New Roman" w:cs="Times New Roman"/>
                <w:sz w:val="15"/>
                <w:szCs w:val="15"/>
              </w:rPr>
              <w:t>.gene+var_brca.refer.evi)|unique %}</w:t>
            </w:r>
          </w:p>
          <w:p w14:paraId="78B9B81C" w14:textId="77777777" w:rsidR="00E940DE" w:rsidRPr="00E940DE" w:rsidRDefault="00E940DE" w:rsidP="00E940DE">
            <w:pPr>
              <w:pStyle w:val="a0"/>
              <w:numPr>
                <w:ilvl w:val="0"/>
                <w:numId w:val="8"/>
              </w:numPr>
              <w:spacing w:afterLines="30" w:after="93"/>
              <w:ind w:rightChars="50" w:right="105"/>
              <w:rPr>
                <w:rFonts w:ascii="Times New Roman" w:eastAsiaTheme="minorEastAsia" w:hAnsi="Times New Roman" w:cs="Times New Roman"/>
                <w:sz w:val="15"/>
                <w:szCs w:val="15"/>
              </w:rPr>
            </w:pPr>
            <w:r w:rsidRPr="00E940DE">
              <w:rPr>
                <w:rFonts w:ascii="Times New Roman" w:eastAsiaTheme="minorEastAsia" w:hAnsi="Times New Roman" w:cs="Times New Roman"/>
                <w:sz w:val="15"/>
                <w:szCs w:val="15"/>
              </w:rPr>
              <w:t>{{a}}</w:t>
            </w:r>
          </w:p>
          <w:p w14:paraId="3F8EA7E4" w14:textId="57BD6D53" w:rsidR="00E940DE" w:rsidRPr="00E940DE" w:rsidRDefault="00E940DE" w:rsidP="00E940DE">
            <w:pPr>
              <w:pStyle w:val="a0"/>
              <w:numPr>
                <w:ilvl w:val="0"/>
                <w:numId w:val="8"/>
              </w:numPr>
              <w:spacing w:afterLines="30" w:after="93"/>
              <w:ind w:rightChars="50" w:right="105"/>
              <w:rPr>
                <w:rFonts w:ascii="Times New Roman" w:eastAsiaTheme="minorEastAsia" w:hAnsi="Times New Roman" w:cs="Times New Roman"/>
                <w:sz w:val="15"/>
                <w:szCs w:val="15"/>
              </w:rPr>
            </w:pPr>
            <w:r w:rsidRPr="00E940DE">
              <w:rPr>
                <w:rFonts w:ascii="Times New Roman" w:eastAsiaTheme="minorEastAsia" w:hAnsi="Times New Roman" w:cs="Times New Roman"/>
                <w:sz w:val="15"/>
                <w:szCs w:val="15"/>
              </w:rPr>
              <w:t xml:space="preserve">{%p </w:t>
            </w:r>
            <w:proofErr w:type="spellStart"/>
            <w:r w:rsidRPr="00E940DE">
              <w:rPr>
                <w:rFonts w:ascii="Times New Roman" w:eastAsiaTheme="minorEastAsia" w:hAnsi="Times New Roman" w:cs="Times New Roman"/>
                <w:sz w:val="15"/>
                <w:szCs w:val="15"/>
              </w:rPr>
              <w:t>endfor</w:t>
            </w:r>
            <w:proofErr w:type="spellEnd"/>
            <w:r w:rsidRPr="00E940DE">
              <w:rPr>
                <w:rFonts w:ascii="Times New Roman" w:eastAsiaTheme="minorEastAsia" w:hAnsi="Times New Roman" w:cs="Times New Roman"/>
                <w:sz w:val="15"/>
                <w:szCs w:val="15"/>
              </w:rPr>
              <w:t>%}</w:t>
            </w:r>
          </w:p>
        </w:tc>
      </w:tr>
    </w:tbl>
    <w:p w14:paraId="4847F701" w14:textId="77777777" w:rsidR="00B26E38" w:rsidRDefault="00B26E38">
      <w:pPr>
        <w:rPr>
          <w:rFonts w:ascii="Times New Roman" w:eastAsiaTheme="minorEastAsia" w:hAnsi="Times New Roman" w:cs="Times New Roman"/>
          <w:b/>
          <w:szCs w:val="21"/>
        </w:rPr>
      </w:pPr>
    </w:p>
    <w:p w14:paraId="600ACEA1" w14:textId="77777777" w:rsidR="00B26E38" w:rsidRDefault="005517E5">
      <w:pPr>
        <w:numPr>
          <w:ilvl w:val="0"/>
          <w:numId w:val="6"/>
        </w:numPr>
        <w:rPr>
          <w:rFonts w:ascii="Times New Roman" w:eastAsiaTheme="minorEastAsia" w:hAnsi="Times New Roman" w:cs="Times New Roman"/>
          <w:b/>
          <w:szCs w:val="21"/>
        </w:rPr>
      </w:pPr>
      <w:r>
        <w:rPr>
          <w:rFonts w:ascii="Times New Roman" w:eastAsiaTheme="minorEastAsia" w:hAnsi="Times New Roman" w:cs="Times New Roman"/>
          <w:b/>
          <w:szCs w:val="21"/>
        </w:rPr>
        <w:t>检测局限性及说明</w:t>
      </w:r>
    </w:p>
    <w:p w14:paraId="29CD1BBE" w14:textId="77777777" w:rsidR="00B26E38" w:rsidRDefault="00B26E38">
      <w:pPr>
        <w:rPr>
          <w:rFonts w:ascii="Times New Roman" w:eastAsiaTheme="minorEastAsia" w:hAnsi="Times New Roman" w:cs="Times New Roman"/>
          <w:b/>
          <w:szCs w:val="21"/>
        </w:rPr>
      </w:pPr>
    </w:p>
    <w:p w14:paraId="48CAE9A3" w14:textId="77777777" w:rsidR="00B26E38" w:rsidRDefault="005517E5">
      <w:pPr>
        <w:pStyle w:val="a0"/>
        <w:numPr>
          <w:ilvl w:val="0"/>
          <w:numId w:val="9"/>
        </w:numPr>
        <w:rPr>
          <w:rFonts w:ascii="Times New Roman" w:eastAsiaTheme="minorEastAsia" w:hAnsi="Times New Roman" w:cs="Times New Roman"/>
          <w:szCs w:val="21"/>
        </w:rPr>
      </w:pPr>
      <w:r>
        <w:rPr>
          <w:rFonts w:ascii="Times New Roman" w:eastAsiaTheme="minorEastAsia" w:hAnsi="Times New Roman" w:cs="Times New Roman"/>
          <w:szCs w:val="21"/>
          <w:shd w:val="clear" w:color="auto" w:fill="FFFFFF"/>
        </w:rPr>
        <w:t>本检测只适用于检测特定肿瘤基因的</w:t>
      </w:r>
      <w:r>
        <w:rPr>
          <w:rFonts w:ascii="Times New Roman" w:eastAsiaTheme="minorEastAsia" w:hAnsi="Times New Roman" w:cs="Times New Roman"/>
          <w:szCs w:val="21"/>
          <w:shd w:val="clear" w:color="auto" w:fill="FFFFFF"/>
        </w:rPr>
        <w:t>DNA</w:t>
      </w:r>
      <w:r>
        <w:rPr>
          <w:rFonts w:ascii="Times New Roman" w:eastAsiaTheme="minorEastAsia" w:hAnsi="Times New Roman" w:cs="Times New Roman"/>
          <w:szCs w:val="21"/>
          <w:shd w:val="clear" w:color="auto" w:fill="FFFFFF"/>
        </w:rPr>
        <w:t>水平变异，不涉及蛋白质水平和</w:t>
      </w:r>
      <w:r>
        <w:rPr>
          <w:rFonts w:ascii="Times New Roman" w:eastAsiaTheme="minorEastAsia" w:hAnsi="Times New Roman" w:cs="Times New Roman"/>
          <w:szCs w:val="21"/>
          <w:shd w:val="clear" w:color="auto" w:fill="FFFFFF"/>
        </w:rPr>
        <w:t>RNA</w:t>
      </w:r>
      <w:r>
        <w:rPr>
          <w:rFonts w:ascii="Times New Roman" w:eastAsiaTheme="minorEastAsia" w:hAnsi="Times New Roman" w:cs="Times New Roman"/>
          <w:szCs w:val="21"/>
          <w:shd w:val="clear" w:color="auto" w:fill="FFFFFF"/>
        </w:rPr>
        <w:t>水平。</w:t>
      </w:r>
    </w:p>
    <w:p w14:paraId="1586EB7E" w14:textId="77777777" w:rsidR="00B26E38" w:rsidRDefault="005517E5">
      <w:pPr>
        <w:pStyle w:val="a0"/>
        <w:numPr>
          <w:ilvl w:val="0"/>
          <w:numId w:val="9"/>
        </w:numPr>
        <w:rPr>
          <w:rFonts w:ascii="Times New Roman" w:eastAsiaTheme="minorEastAsia" w:hAnsi="Times New Roman" w:cs="Times New Roman"/>
          <w:szCs w:val="21"/>
        </w:rPr>
      </w:pPr>
      <w:r>
        <w:rPr>
          <w:rFonts w:ascii="Times New Roman" w:eastAsiaTheme="minorEastAsia" w:hAnsi="Times New Roman" w:cs="Times New Roman"/>
          <w:szCs w:val="21"/>
        </w:rPr>
        <w:t>当本次检测结果为阴性时，不能完全排除受检者携带其它基因突变位点。</w:t>
      </w:r>
    </w:p>
    <w:p w14:paraId="5BEB72E6" w14:textId="77777777" w:rsidR="00B26E38" w:rsidRDefault="005517E5">
      <w:pPr>
        <w:pStyle w:val="a0"/>
        <w:numPr>
          <w:ilvl w:val="0"/>
          <w:numId w:val="9"/>
        </w:numPr>
        <w:rPr>
          <w:rFonts w:ascii="Times New Roman" w:eastAsiaTheme="minorEastAsia" w:hAnsi="Times New Roman" w:cs="Times New Roman"/>
          <w:szCs w:val="21"/>
          <w:shd w:val="clear" w:color="auto" w:fill="FFFFFF"/>
        </w:rPr>
      </w:pPr>
      <w:r>
        <w:rPr>
          <w:rFonts w:ascii="Times New Roman" w:eastAsiaTheme="minorEastAsia" w:hAnsi="Times New Roman" w:cs="Times New Roman"/>
          <w:szCs w:val="21"/>
          <w:shd w:val="clear" w:color="auto" w:fill="FFFFFF"/>
        </w:rPr>
        <w:t>肿瘤具有异质性，不同肿瘤细胞之间的基因突变谱不同，同一肿瘤的不同区域之间的基因突变谱亦可能不同，肿瘤发展或治疗过程中同样可能出现原发部位与继发部位肿瘤基因突变谱的差异。本次检测结果仅反映本次送检样本的情况。</w:t>
      </w:r>
    </w:p>
    <w:p w14:paraId="6D9E2695" w14:textId="77777777" w:rsidR="00B26E38" w:rsidRDefault="005517E5">
      <w:pPr>
        <w:pStyle w:val="a0"/>
        <w:numPr>
          <w:ilvl w:val="0"/>
          <w:numId w:val="9"/>
        </w:numPr>
        <w:rPr>
          <w:rFonts w:ascii="Times New Roman" w:eastAsiaTheme="minorEastAsia" w:hAnsi="Times New Roman" w:cs="Times New Roman"/>
          <w:szCs w:val="21"/>
        </w:rPr>
      </w:pPr>
      <w:r>
        <w:rPr>
          <w:rFonts w:ascii="Times New Roman" w:eastAsiaTheme="minorEastAsia" w:hAnsi="Times New Roman" w:cs="Times New Roman"/>
          <w:szCs w:val="21"/>
        </w:rPr>
        <w:t>随着数据库不断完善及临床数据的不断更新，解读结果可能发生变化，尤其是临床意义不明变异。</w:t>
      </w:r>
    </w:p>
    <w:p w14:paraId="6DB9B990" w14:textId="4F92765C" w:rsidR="00B26E38" w:rsidRPr="00FB7DA9" w:rsidRDefault="005517E5" w:rsidP="00FB7DA9">
      <w:pPr>
        <w:pStyle w:val="a0"/>
        <w:numPr>
          <w:ilvl w:val="0"/>
          <w:numId w:val="9"/>
        </w:numPr>
        <w:rPr>
          <w:rFonts w:ascii="Times New Roman" w:eastAsiaTheme="minorEastAsia" w:hAnsi="Times New Roman" w:cs="Times New Roman" w:hint="eastAsia"/>
          <w:szCs w:val="21"/>
        </w:rPr>
      </w:pPr>
      <w:r>
        <w:rPr>
          <w:rFonts w:ascii="Times New Roman" w:eastAsiaTheme="minorEastAsia" w:hAnsi="Times New Roman" w:cs="Times New Roman"/>
          <w:szCs w:val="21"/>
        </w:rPr>
        <w:lastRenderedPageBreak/>
        <w:t>本报告结果仅供参考，不代表临床决策意见，不作为临床诊断的依据。请临床医生根据检测者的具体情况进行综合评判。</w:t>
      </w:r>
    </w:p>
    <w:tbl>
      <w:tblPr>
        <w:tblStyle w:val="af3"/>
        <w:tblpPr w:leftFromText="181" w:rightFromText="181" w:tblpY="13779"/>
        <w:tblOverlap w:val="never"/>
        <w:tblW w:w="10624" w:type="dxa"/>
        <w:tblBorders>
          <w:left w:val="none" w:sz="0" w:space="0" w:color="auto"/>
          <w:right w:val="none" w:sz="0" w:space="0" w:color="auto"/>
        </w:tblBorders>
        <w:tblLayout w:type="fixed"/>
        <w:tblLook w:val="04A0" w:firstRow="1" w:lastRow="0" w:firstColumn="1" w:lastColumn="0" w:noHBand="0" w:noVBand="1"/>
      </w:tblPr>
      <w:tblGrid>
        <w:gridCol w:w="2596"/>
        <w:gridCol w:w="2478"/>
        <w:gridCol w:w="2943"/>
        <w:gridCol w:w="2607"/>
      </w:tblGrid>
      <w:tr w:rsidR="00B26E38" w14:paraId="03A4FEF9" w14:textId="77777777">
        <w:trPr>
          <w:trHeight w:val="629"/>
        </w:trPr>
        <w:tc>
          <w:tcPr>
            <w:tcW w:w="2596" w:type="dxa"/>
          </w:tcPr>
          <w:p w14:paraId="178A8866" w14:textId="77777777" w:rsidR="00B26E38" w:rsidRDefault="005517E5">
            <w:pPr>
              <w:rPr>
                <w:rFonts w:ascii="Times New Roman" w:eastAsia="宋体" w:hAnsi="Times New Roman" w:cs="Times New Roman"/>
                <w:szCs w:val="21"/>
              </w:rPr>
            </w:pPr>
            <w:bookmarkStart w:id="6" w:name="_Hlk144901421"/>
            <w:r>
              <w:rPr>
                <w:rFonts w:ascii="Times New Roman" w:eastAsia="宋体" w:hAnsi="Times New Roman" w:cs="Times New Roman" w:hint="eastAsia"/>
                <w:szCs w:val="21"/>
              </w:rPr>
              <w:t>操作者：</w:t>
            </w:r>
          </w:p>
        </w:tc>
        <w:tc>
          <w:tcPr>
            <w:tcW w:w="2478" w:type="dxa"/>
          </w:tcPr>
          <w:p w14:paraId="1876BF55" w14:textId="77777777" w:rsidR="00B26E38" w:rsidRDefault="005517E5">
            <w:pPr>
              <w:rPr>
                <w:rFonts w:ascii="Times New Roman" w:eastAsia="宋体" w:hAnsi="Times New Roman" w:cs="Times New Roman"/>
                <w:szCs w:val="21"/>
              </w:rPr>
            </w:pPr>
            <w:proofErr w:type="gramStart"/>
            <w:r>
              <w:rPr>
                <w:rFonts w:ascii="Times New Roman" w:eastAsia="宋体" w:hAnsi="Times New Roman" w:cs="Times New Roman" w:hint="eastAsia"/>
                <w:szCs w:val="21"/>
              </w:rPr>
              <w:t>生信审核</w:t>
            </w:r>
            <w:proofErr w:type="gramEnd"/>
            <w:r>
              <w:rPr>
                <w:rFonts w:ascii="Times New Roman" w:eastAsia="宋体" w:hAnsi="Times New Roman" w:cs="Times New Roman" w:hint="eastAsia"/>
                <w:szCs w:val="21"/>
              </w:rPr>
              <w:t>者：</w:t>
            </w:r>
          </w:p>
        </w:tc>
        <w:tc>
          <w:tcPr>
            <w:tcW w:w="2943" w:type="dxa"/>
          </w:tcPr>
          <w:p w14:paraId="2ABE60CC" w14:textId="77777777" w:rsidR="00B26E38" w:rsidRDefault="005517E5">
            <w:pPr>
              <w:rPr>
                <w:rFonts w:ascii="Times New Roman" w:eastAsia="宋体" w:hAnsi="Times New Roman" w:cs="Times New Roman"/>
                <w:szCs w:val="21"/>
              </w:rPr>
            </w:pPr>
            <w:r>
              <w:rPr>
                <w:rFonts w:ascii="Times New Roman" w:eastAsia="宋体" w:hAnsi="Times New Roman" w:cs="Times New Roman" w:hint="eastAsia"/>
                <w:szCs w:val="21"/>
              </w:rPr>
              <w:t>审核医师：</w:t>
            </w:r>
          </w:p>
        </w:tc>
        <w:tc>
          <w:tcPr>
            <w:tcW w:w="2607" w:type="dxa"/>
          </w:tcPr>
          <w:p w14:paraId="750BE7F5" w14:textId="7141ED29" w:rsidR="00B26E38" w:rsidRDefault="005517E5">
            <w:pPr>
              <w:rPr>
                <w:rFonts w:ascii="Times New Roman" w:eastAsia="宋体" w:hAnsi="Times New Roman" w:cs="Times New Roman"/>
                <w:szCs w:val="21"/>
              </w:rPr>
            </w:pPr>
            <w:r>
              <w:rPr>
                <w:rFonts w:ascii="Times New Roman" w:eastAsia="宋体" w:hAnsi="Times New Roman" w:cs="Times New Roman" w:hint="eastAsia"/>
                <w:szCs w:val="21"/>
              </w:rPr>
              <w:t>报告日期：</w:t>
            </w:r>
            <w:r w:rsidR="00A36236" w:rsidRPr="00A36236">
              <w:rPr>
                <w:rFonts w:ascii="Times New Roman" w:eastAsia="宋体" w:hAnsi="Times New Roman" w:cs="Times New Roman"/>
                <w:szCs w:val="21"/>
              </w:rPr>
              <w:t>{{</w:t>
            </w:r>
            <w:proofErr w:type="spellStart"/>
            <w:proofErr w:type="gramStart"/>
            <w:r w:rsidR="00A36236" w:rsidRPr="00A36236">
              <w:rPr>
                <w:rFonts w:ascii="Times New Roman" w:eastAsia="宋体" w:hAnsi="Times New Roman" w:cs="Times New Roman"/>
                <w:szCs w:val="21"/>
              </w:rPr>
              <w:t>sample.report</w:t>
            </w:r>
            <w:proofErr w:type="gramEnd"/>
            <w:r w:rsidR="00A36236" w:rsidRPr="00A36236">
              <w:rPr>
                <w:rFonts w:ascii="Times New Roman" w:eastAsia="宋体" w:hAnsi="Times New Roman" w:cs="Times New Roman"/>
                <w:szCs w:val="21"/>
              </w:rPr>
              <w:t>_date</w:t>
            </w:r>
            <w:proofErr w:type="spellEnd"/>
            <w:r w:rsidR="00A36236" w:rsidRPr="00A36236">
              <w:rPr>
                <w:rFonts w:ascii="Times New Roman" w:eastAsia="宋体" w:hAnsi="Times New Roman" w:cs="Times New Roman"/>
                <w:szCs w:val="21"/>
              </w:rPr>
              <w:t>}}</w:t>
            </w:r>
          </w:p>
        </w:tc>
      </w:tr>
      <w:bookmarkEnd w:id="6"/>
    </w:tbl>
    <w:p w14:paraId="6E11C853" w14:textId="5686AD3B" w:rsidR="00B26E38" w:rsidRDefault="00B26E38" w:rsidP="00FB7DA9">
      <w:pPr>
        <w:tabs>
          <w:tab w:val="left" w:pos="1721"/>
        </w:tabs>
        <w:jc w:val="left"/>
        <w:rPr>
          <w:rFonts w:hint="eastAsia"/>
        </w:rPr>
      </w:pPr>
    </w:p>
    <w:sectPr w:rsidR="00B26E38">
      <w:headerReference w:type="even" r:id="rId8"/>
      <w:headerReference w:type="default" r:id="rId9"/>
      <w:footerReference w:type="default" r:id="rId10"/>
      <w:headerReference w:type="first" r:id="rId11"/>
      <w:footerReference w:type="first" r:id="rId12"/>
      <w:pgSz w:w="11906" w:h="16838"/>
      <w:pgMar w:top="720" w:right="720" w:bottom="720" w:left="720" w:header="340" w:footer="340"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247785" w14:textId="77777777" w:rsidR="00C072F4" w:rsidRDefault="00C072F4">
      <w:r>
        <w:separator/>
      </w:r>
    </w:p>
  </w:endnote>
  <w:endnote w:type="continuationSeparator" w:id="0">
    <w:p w14:paraId="1F874578" w14:textId="77777777" w:rsidR="00C072F4" w:rsidRDefault="00C072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icrosoft JhengHei Light">
    <w:panose1 w:val="020B0304030504040204"/>
    <w:charset w:val="88"/>
    <w:family w:val="swiss"/>
    <w:pitch w:val="variable"/>
    <w:sig w:usb0="800002A7" w:usb1="28CF4400" w:usb2="00000016" w:usb3="00000000" w:csb0="00100009" w:csb1="00000000"/>
  </w:font>
  <w:font w:name="等线 Light">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思源黑体 CN">
    <w:altName w:val="微软雅黑"/>
    <w:charset w:val="86"/>
    <w:family w:val="swiss"/>
    <w:pitch w:val="default"/>
    <w:sig w:usb0="00000000" w:usb1="00000000" w:usb2="00000016" w:usb3="00000000" w:csb0="00060107" w:csb1="00000000"/>
  </w:font>
  <w:font w:name="TimesNewRomanPSMT">
    <w:altName w:val="等线"/>
    <w:charset w:val="00"/>
    <w:family w:val="swiss"/>
    <w:pitch w:val="default"/>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88F41" w14:textId="77777777" w:rsidR="00B26E38" w:rsidRDefault="00B26E38">
    <w:pPr>
      <w:pStyle w:val="aa"/>
      <w:jc w:val="center"/>
      <w:rPr>
        <w:rFonts w:ascii="Times New Roman" w:eastAsia="宋体" w:hAnsi="Times New Roman" w:cs="Times New Roman"/>
        <w:lang w:val="zh-CN"/>
      </w:rPr>
    </w:pPr>
  </w:p>
  <w:tbl>
    <w:tblPr>
      <w:tblStyle w:val="af3"/>
      <w:tblW w:w="10682" w:type="dxa"/>
      <w:tblLayout w:type="fixed"/>
      <w:tblLook w:val="04A0" w:firstRow="1" w:lastRow="0" w:firstColumn="1" w:lastColumn="0" w:noHBand="0" w:noVBand="1"/>
    </w:tblPr>
    <w:tblGrid>
      <w:gridCol w:w="10682"/>
    </w:tblGrid>
    <w:tr w:rsidR="00B26E38" w14:paraId="6CC289AB" w14:textId="77777777">
      <w:tc>
        <w:tcPr>
          <w:tcW w:w="10682" w:type="dxa"/>
          <w:tcBorders>
            <w:top w:val="nil"/>
            <w:left w:val="nil"/>
            <w:bottom w:val="nil"/>
            <w:right w:val="nil"/>
          </w:tcBorders>
        </w:tcPr>
        <w:p w14:paraId="6B26FB33" w14:textId="77777777" w:rsidR="00B26E38" w:rsidRDefault="005517E5">
          <w:pPr>
            <w:pStyle w:val="aa"/>
            <w:jc w:val="center"/>
            <w:rPr>
              <w:rFonts w:ascii="Times New Roman" w:eastAsia="宋体" w:hAnsi="Times New Roman" w:cs="Times New Roman"/>
              <w:sz w:val="15"/>
              <w:szCs w:val="15"/>
            </w:rPr>
          </w:pPr>
          <w:r>
            <w:rPr>
              <w:rFonts w:ascii="Times New Roman" w:eastAsia="宋体" w:hAnsi="Times New Roman" w:cs="Times New Roman"/>
              <w:sz w:val="15"/>
              <w:szCs w:val="15"/>
            </w:rPr>
            <w:t>本报告为实验室分子检测报告，仅供临床参考</w:t>
          </w:r>
        </w:p>
      </w:tc>
    </w:tr>
    <w:tr w:rsidR="00B26E38" w14:paraId="56843E30" w14:textId="77777777">
      <w:tc>
        <w:tcPr>
          <w:tcW w:w="10682" w:type="dxa"/>
          <w:tcBorders>
            <w:top w:val="nil"/>
            <w:left w:val="nil"/>
            <w:bottom w:val="nil"/>
            <w:right w:val="nil"/>
          </w:tcBorders>
        </w:tcPr>
        <w:p w14:paraId="027DC48E" w14:textId="77777777" w:rsidR="00B26E38" w:rsidRDefault="005517E5">
          <w:pPr>
            <w:pStyle w:val="aa"/>
            <w:jc w:val="center"/>
            <w:rPr>
              <w:rFonts w:ascii="Times New Roman" w:eastAsia="宋体" w:hAnsi="Times New Roman" w:cs="Times New Roman"/>
              <w:sz w:val="15"/>
              <w:szCs w:val="15"/>
            </w:rPr>
          </w:pPr>
          <w:r>
            <w:rPr>
              <w:rFonts w:ascii="Times New Roman" w:eastAsia="宋体" w:hAnsi="Times New Roman" w:cs="Times New Roman"/>
              <w:sz w:val="15"/>
              <w:szCs w:val="15"/>
            </w:rPr>
            <w:t>实验室名称：</w:t>
          </w:r>
          <w:r>
            <w:rPr>
              <w:rFonts w:ascii="Times New Roman" w:eastAsia="宋体" w:hAnsi="Times New Roman" w:cs="Times New Roman" w:hint="eastAsia"/>
              <w:sz w:val="15"/>
              <w:szCs w:val="15"/>
            </w:rPr>
            <w:t>无锡市妇幼保健院</w:t>
          </w:r>
          <w:r>
            <w:rPr>
              <w:rFonts w:ascii="Times New Roman" w:eastAsia="宋体" w:hAnsi="Times New Roman" w:cs="Times New Roman"/>
              <w:sz w:val="15"/>
              <w:szCs w:val="15"/>
            </w:rPr>
            <w:t>病理科分子病理室；地址：</w:t>
          </w:r>
          <w:r>
            <w:rPr>
              <w:rFonts w:ascii="Times New Roman" w:eastAsia="宋体" w:hAnsi="Times New Roman" w:cs="Times New Roman" w:hint="eastAsia"/>
              <w:sz w:val="15"/>
              <w:szCs w:val="15"/>
            </w:rPr>
            <w:t>无锡市槐树巷</w:t>
          </w:r>
          <w:r>
            <w:rPr>
              <w:rFonts w:ascii="Times New Roman" w:eastAsia="宋体" w:hAnsi="Times New Roman" w:cs="Times New Roman" w:hint="eastAsia"/>
              <w:sz w:val="15"/>
              <w:szCs w:val="15"/>
            </w:rPr>
            <w:t>48</w:t>
          </w:r>
          <w:r>
            <w:rPr>
              <w:rFonts w:ascii="Times New Roman" w:eastAsia="宋体" w:hAnsi="Times New Roman" w:cs="Times New Roman" w:hint="eastAsia"/>
              <w:sz w:val="15"/>
              <w:szCs w:val="15"/>
            </w:rPr>
            <w:t>号</w:t>
          </w:r>
        </w:p>
      </w:tc>
    </w:tr>
    <w:tr w:rsidR="00B26E38" w14:paraId="23A9A718" w14:textId="77777777">
      <w:trPr>
        <w:trHeight w:val="90"/>
      </w:trPr>
      <w:tc>
        <w:tcPr>
          <w:tcW w:w="10682" w:type="dxa"/>
          <w:tcBorders>
            <w:top w:val="nil"/>
            <w:left w:val="nil"/>
            <w:bottom w:val="nil"/>
            <w:right w:val="nil"/>
          </w:tcBorders>
        </w:tcPr>
        <w:p w14:paraId="55789355" w14:textId="77777777" w:rsidR="00B26E38" w:rsidRDefault="00B26E38">
          <w:pPr>
            <w:pStyle w:val="aa"/>
            <w:jc w:val="center"/>
            <w:rPr>
              <w:rFonts w:ascii="Times New Roman" w:eastAsia="宋体" w:hAnsi="Times New Roman" w:cs="Times New Roman"/>
              <w:sz w:val="15"/>
              <w:szCs w:val="15"/>
            </w:rPr>
          </w:pPr>
        </w:p>
      </w:tc>
    </w:tr>
  </w:tbl>
  <w:p w14:paraId="27E696A4" w14:textId="77777777" w:rsidR="00B26E38" w:rsidRDefault="005517E5">
    <w:pPr>
      <w:pStyle w:val="aa"/>
      <w:jc w:val="center"/>
      <w:rPr>
        <w:rFonts w:ascii="Times New Roman" w:eastAsia="宋体" w:hAnsi="Times New Roman" w:cs="Times New Roman"/>
        <w:color w:val="767171"/>
      </w:rPr>
    </w:pPr>
    <w:r>
      <w:rPr>
        <w:rFonts w:ascii="Times New Roman" w:eastAsia="宋体" w:hAnsi="Times New Roman" w:cs="Times New Roman"/>
        <w:color w:val="767171"/>
        <w:sz w:val="15"/>
        <w:szCs w:val="15"/>
      </w:rPr>
      <w:fldChar w:fldCharType="begin"/>
    </w:r>
    <w:r>
      <w:rPr>
        <w:rFonts w:ascii="Times New Roman" w:eastAsia="宋体" w:hAnsi="Times New Roman" w:cs="Times New Roman"/>
        <w:color w:val="767171"/>
        <w:sz w:val="15"/>
        <w:szCs w:val="15"/>
      </w:rPr>
      <w:instrText>PAGE</w:instrText>
    </w:r>
    <w:r>
      <w:rPr>
        <w:rFonts w:ascii="Times New Roman" w:eastAsia="宋体" w:hAnsi="Times New Roman" w:cs="Times New Roman"/>
        <w:color w:val="767171"/>
        <w:sz w:val="15"/>
        <w:szCs w:val="15"/>
      </w:rPr>
      <w:fldChar w:fldCharType="separate"/>
    </w:r>
    <w:r>
      <w:rPr>
        <w:rFonts w:ascii="Times New Roman" w:eastAsia="宋体" w:hAnsi="Times New Roman" w:cs="Times New Roman"/>
        <w:color w:val="767171"/>
        <w:sz w:val="15"/>
        <w:szCs w:val="15"/>
      </w:rPr>
      <w:t>2</w:t>
    </w:r>
    <w:r>
      <w:rPr>
        <w:rFonts w:ascii="Times New Roman" w:eastAsia="宋体" w:hAnsi="Times New Roman" w:cs="Times New Roman"/>
        <w:color w:val="767171"/>
        <w:sz w:val="15"/>
        <w:szCs w:val="15"/>
      </w:rPr>
      <w:fldChar w:fldCharType="end"/>
    </w:r>
    <w:r>
      <w:rPr>
        <w:rFonts w:ascii="Times New Roman" w:eastAsia="宋体" w:hAnsi="Times New Roman" w:cs="Times New Roman"/>
        <w:color w:val="767171"/>
        <w:sz w:val="15"/>
        <w:szCs w:val="15"/>
        <w:lang w:val="zh-CN"/>
      </w:rPr>
      <w:t xml:space="preserve"> / </w:t>
    </w:r>
    <w:r>
      <w:rPr>
        <w:rFonts w:ascii="Times New Roman" w:eastAsia="宋体" w:hAnsi="Times New Roman" w:cs="Times New Roman"/>
        <w:color w:val="767171"/>
        <w:sz w:val="15"/>
        <w:szCs w:val="15"/>
      </w:rPr>
      <w:fldChar w:fldCharType="begin"/>
    </w:r>
    <w:r>
      <w:rPr>
        <w:rFonts w:ascii="Times New Roman" w:eastAsia="宋体" w:hAnsi="Times New Roman" w:cs="Times New Roman"/>
        <w:color w:val="767171"/>
        <w:sz w:val="15"/>
        <w:szCs w:val="15"/>
      </w:rPr>
      <w:instrText>NUMPAGES</w:instrText>
    </w:r>
    <w:r>
      <w:rPr>
        <w:rFonts w:ascii="Times New Roman" w:eastAsia="宋体" w:hAnsi="Times New Roman" w:cs="Times New Roman"/>
        <w:color w:val="767171"/>
        <w:sz w:val="15"/>
        <w:szCs w:val="15"/>
      </w:rPr>
      <w:fldChar w:fldCharType="separate"/>
    </w:r>
    <w:r>
      <w:rPr>
        <w:rFonts w:ascii="Times New Roman" w:eastAsia="宋体" w:hAnsi="Times New Roman" w:cs="Times New Roman"/>
        <w:color w:val="767171"/>
        <w:sz w:val="15"/>
        <w:szCs w:val="15"/>
      </w:rPr>
      <w:t>6</w:t>
    </w:r>
    <w:r>
      <w:rPr>
        <w:rFonts w:ascii="Times New Roman" w:eastAsia="宋体" w:hAnsi="Times New Roman" w:cs="Times New Roman"/>
        <w:color w:val="767171"/>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C00D0" w14:textId="77777777" w:rsidR="00B26E38" w:rsidRDefault="00B26E38">
    <w:pPr>
      <w:pStyle w:val="aa"/>
      <w:jc w:val="center"/>
      <w:rPr>
        <w:rFonts w:ascii="Times New Roman" w:eastAsia="宋体" w:hAnsi="Times New Roman" w:cs="Times New Roman"/>
        <w:lang w:val="zh-CN"/>
      </w:rPr>
    </w:pPr>
  </w:p>
  <w:tbl>
    <w:tblPr>
      <w:tblStyle w:val="af3"/>
      <w:tblW w:w="10682" w:type="dxa"/>
      <w:tblLayout w:type="fixed"/>
      <w:tblLook w:val="04A0" w:firstRow="1" w:lastRow="0" w:firstColumn="1" w:lastColumn="0" w:noHBand="0" w:noVBand="1"/>
    </w:tblPr>
    <w:tblGrid>
      <w:gridCol w:w="10682"/>
    </w:tblGrid>
    <w:tr w:rsidR="00B26E38" w14:paraId="1F9341B6" w14:textId="77777777">
      <w:tc>
        <w:tcPr>
          <w:tcW w:w="10682" w:type="dxa"/>
          <w:tcBorders>
            <w:top w:val="nil"/>
            <w:left w:val="nil"/>
            <w:bottom w:val="nil"/>
            <w:right w:val="nil"/>
          </w:tcBorders>
        </w:tcPr>
        <w:p w14:paraId="2595CB1A" w14:textId="77777777" w:rsidR="00B26E38" w:rsidRDefault="005517E5">
          <w:pPr>
            <w:pStyle w:val="aa"/>
            <w:jc w:val="center"/>
            <w:rPr>
              <w:rFonts w:ascii="Times New Roman" w:eastAsia="宋体" w:hAnsi="Times New Roman" w:cs="Times New Roman"/>
              <w:sz w:val="15"/>
              <w:szCs w:val="15"/>
            </w:rPr>
          </w:pPr>
          <w:r>
            <w:rPr>
              <w:rFonts w:ascii="Times New Roman" w:eastAsia="宋体" w:hAnsi="Times New Roman" w:cs="Times New Roman"/>
              <w:sz w:val="15"/>
              <w:szCs w:val="15"/>
            </w:rPr>
            <w:t>本报告为实验室分子检测报告，仅供临床参考</w:t>
          </w:r>
        </w:p>
      </w:tc>
    </w:tr>
    <w:tr w:rsidR="00B26E38" w14:paraId="1C198FA6" w14:textId="77777777">
      <w:tc>
        <w:tcPr>
          <w:tcW w:w="10682" w:type="dxa"/>
          <w:tcBorders>
            <w:top w:val="nil"/>
            <w:left w:val="nil"/>
            <w:bottom w:val="nil"/>
            <w:right w:val="nil"/>
          </w:tcBorders>
        </w:tcPr>
        <w:p w14:paraId="1B0920F8" w14:textId="77777777" w:rsidR="00B26E38" w:rsidRDefault="005517E5">
          <w:pPr>
            <w:pStyle w:val="aa"/>
            <w:jc w:val="center"/>
            <w:rPr>
              <w:rFonts w:ascii="Times New Roman" w:eastAsia="宋体" w:hAnsi="Times New Roman" w:cs="Times New Roman"/>
              <w:sz w:val="15"/>
              <w:szCs w:val="15"/>
            </w:rPr>
          </w:pPr>
          <w:r>
            <w:rPr>
              <w:rFonts w:ascii="Times New Roman" w:eastAsia="宋体" w:hAnsi="Times New Roman" w:cs="Times New Roman"/>
              <w:sz w:val="15"/>
              <w:szCs w:val="15"/>
            </w:rPr>
            <w:t>实验室名称：</w:t>
          </w:r>
          <w:r>
            <w:rPr>
              <w:rFonts w:ascii="Times New Roman" w:eastAsia="宋体" w:hAnsi="Times New Roman" w:cs="Times New Roman" w:hint="eastAsia"/>
              <w:sz w:val="15"/>
              <w:szCs w:val="15"/>
            </w:rPr>
            <w:t>无锡市妇幼保健院</w:t>
          </w:r>
          <w:r>
            <w:rPr>
              <w:rFonts w:ascii="Times New Roman" w:eastAsia="宋体" w:hAnsi="Times New Roman" w:cs="Times New Roman"/>
              <w:sz w:val="15"/>
              <w:szCs w:val="15"/>
            </w:rPr>
            <w:t>病理科分子病理室；地址：</w:t>
          </w:r>
          <w:r>
            <w:rPr>
              <w:rFonts w:ascii="Times New Roman" w:eastAsia="宋体" w:hAnsi="Times New Roman" w:cs="Times New Roman" w:hint="eastAsia"/>
              <w:sz w:val="15"/>
              <w:szCs w:val="15"/>
            </w:rPr>
            <w:t>无锡市槐树巷</w:t>
          </w:r>
          <w:r>
            <w:rPr>
              <w:rFonts w:ascii="Times New Roman" w:eastAsia="宋体" w:hAnsi="Times New Roman" w:cs="Times New Roman" w:hint="eastAsia"/>
              <w:sz w:val="15"/>
              <w:szCs w:val="15"/>
            </w:rPr>
            <w:t>48</w:t>
          </w:r>
          <w:r>
            <w:rPr>
              <w:rFonts w:ascii="Times New Roman" w:eastAsia="宋体" w:hAnsi="Times New Roman" w:cs="Times New Roman" w:hint="eastAsia"/>
              <w:sz w:val="15"/>
              <w:szCs w:val="15"/>
            </w:rPr>
            <w:t>号</w:t>
          </w:r>
        </w:p>
      </w:tc>
    </w:tr>
  </w:tbl>
  <w:p w14:paraId="0FA5A91F" w14:textId="77777777" w:rsidR="00B26E38" w:rsidRDefault="005517E5">
    <w:pPr>
      <w:pStyle w:val="aa"/>
      <w:jc w:val="center"/>
      <w:rPr>
        <w:rFonts w:ascii="Times New Roman" w:eastAsia="宋体" w:hAnsi="Times New Roman" w:cs="Times New Roman"/>
        <w:color w:val="767171"/>
      </w:rPr>
    </w:pPr>
    <w:r>
      <w:rPr>
        <w:rFonts w:ascii="Times New Roman" w:eastAsia="宋体" w:hAnsi="Times New Roman" w:cs="Times New Roman"/>
        <w:color w:val="767171"/>
        <w:sz w:val="15"/>
        <w:szCs w:val="15"/>
      </w:rPr>
      <w:fldChar w:fldCharType="begin"/>
    </w:r>
    <w:r>
      <w:rPr>
        <w:rFonts w:ascii="Times New Roman" w:eastAsia="宋体" w:hAnsi="Times New Roman" w:cs="Times New Roman"/>
        <w:color w:val="767171"/>
        <w:sz w:val="15"/>
        <w:szCs w:val="15"/>
      </w:rPr>
      <w:instrText>PAGE</w:instrText>
    </w:r>
    <w:r>
      <w:rPr>
        <w:rFonts w:ascii="Times New Roman" w:eastAsia="宋体" w:hAnsi="Times New Roman" w:cs="Times New Roman"/>
        <w:color w:val="767171"/>
        <w:sz w:val="15"/>
        <w:szCs w:val="15"/>
      </w:rPr>
      <w:fldChar w:fldCharType="separate"/>
    </w:r>
    <w:r>
      <w:rPr>
        <w:rFonts w:ascii="Times New Roman" w:eastAsia="宋体" w:hAnsi="Times New Roman" w:cs="Times New Roman"/>
        <w:color w:val="767171"/>
        <w:sz w:val="15"/>
        <w:szCs w:val="15"/>
      </w:rPr>
      <w:t>2</w:t>
    </w:r>
    <w:r>
      <w:rPr>
        <w:rFonts w:ascii="Times New Roman" w:eastAsia="宋体" w:hAnsi="Times New Roman" w:cs="Times New Roman"/>
        <w:color w:val="767171"/>
        <w:sz w:val="15"/>
        <w:szCs w:val="15"/>
      </w:rPr>
      <w:fldChar w:fldCharType="end"/>
    </w:r>
    <w:r>
      <w:rPr>
        <w:rFonts w:ascii="Times New Roman" w:eastAsia="宋体" w:hAnsi="Times New Roman" w:cs="Times New Roman"/>
        <w:color w:val="767171"/>
        <w:sz w:val="15"/>
        <w:szCs w:val="15"/>
        <w:lang w:val="zh-CN"/>
      </w:rPr>
      <w:t xml:space="preserve"> / </w:t>
    </w:r>
    <w:r>
      <w:rPr>
        <w:rFonts w:ascii="Times New Roman" w:eastAsia="宋体" w:hAnsi="Times New Roman" w:cs="Times New Roman"/>
        <w:color w:val="767171"/>
        <w:sz w:val="15"/>
        <w:szCs w:val="15"/>
      </w:rPr>
      <w:fldChar w:fldCharType="begin"/>
    </w:r>
    <w:r>
      <w:rPr>
        <w:rFonts w:ascii="Times New Roman" w:eastAsia="宋体" w:hAnsi="Times New Roman" w:cs="Times New Roman"/>
        <w:color w:val="767171"/>
        <w:sz w:val="15"/>
        <w:szCs w:val="15"/>
      </w:rPr>
      <w:instrText>NUMPAGES</w:instrText>
    </w:r>
    <w:r>
      <w:rPr>
        <w:rFonts w:ascii="Times New Roman" w:eastAsia="宋体" w:hAnsi="Times New Roman" w:cs="Times New Roman"/>
        <w:color w:val="767171"/>
        <w:sz w:val="15"/>
        <w:szCs w:val="15"/>
      </w:rPr>
      <w:fldChar w:fldCharType="separate"/>
    </w:r>
    <w:r>
      <w:rPr>
        <w:rFonts w:ascii="Times New Roman" w:eastAsia="宋体" w:hAnsi="Times New Roman" w:cs="Times New Roman"/>
        <w:color w:val="767171"/>
        <w:sz w:val="15"/>
        <w:szCs w:val="15"/>
      </w:rPr>
      <w:t>5</w:t>
    </w:r>
    <w:r>
      <w:rPr>
        <w:rFonts w:ascii="Times New Roman" w:eastAsia="宋体" w:hAnsi="Times New Roman" w:cs="Times New Roman"/>
        <w:color w:val="767171"/>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30CE61" w14:textId="77777777" w:rsidR="00C072F4" w:rsidRDefault="00C072F4">
      <w:r>
        <w:separator/>
      </w:r>
    </w:p>
  </w:footnote>
  <w:footnote w:type="continuationSeparator" w:id="0">
    <w:p w14:paraId="6E91DE1A" w14:textId="77777777" w:rsidR="00C072F4" w:rsidRDefault="00C072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8FC72" w14:textId="77777777" w:rsidR="00B26E38" w:rsidRDefault="00B26E38">
    <w:pPr>
      <w:pStyle w:val="ac"/>
      <w:pBdr>
        <w:bottom w:val="none" w:sz="0" w:space="0" w:color="auto"/>
      </w:pBdr>
    </w:pPr>
  </w:p>
  <w:p w14:paraId="4B66606B" w14:textId="77777777" w:rsidR="00B26E38" w:rsidRDefault="00B26E38"/>
  <w:p w14:paraId="20D51904" w14:textId="77777777" w:rsidR="00B26E38" w:rsidRDefault="00B26E38"/>
  <w:p w14:paraId="23540BF9" w14:textId="77777777" w:rsidR="00B26E38" w:rsidRDefault="00B26E3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B26E38" w14:paraId="598E84CF" w14:textId="77777777">
      <w:tc>
        <w:tcPr>
          <w:tcW w:w="10456" w:type="dxa"/>
        </w:tcPr>
        <w:p w14:paraId="554613AE" w14:textId="7BA73243" w:rsidR="00B26E38" w:rsidRDefault="005517E5">
          <w:pPr>
            <w:pStyle w:val="ac"/>
            <w:pBdr>
              <w:bottom w:val="none" w:sz="0" w:space="0" w:color="auto"/>
            </w:pBdr>
            <w:ind w:right="1260"/>
            <w:jc w:val="right"/>
            <w:rPr>
              <w:rFonts w:ascii="Times New Roman" w:eastAsia="宋体" w:hAnsi="Times New Roman" w:cs="Times New Roman"/>
            </w:rPr>
          </w:pPr>
          <w:r>
            <w:rPr>
              <w:rFonts w:ascii="Times New Roman" w:eastAsia="宋体" w:hAnsi="Times New Roman" w:cs="Times New Roman" w:hint="eastAsia"/>
            </w:rPr>
            <w:t>分子病理号：</w:t>
          </w:r>
          <w:r w:rsidR="00982887" w:rsidRPr="00982887">
            <w:rPr>
              <w:rFonts w:ascii="Times New Roman" w:eastAsia="宋体" w:hAnsi="Times New Roman" w:cs="Times New Roman"/>
            </w:rPr>
            <w:t>{{</w:t>
          </w:r>
          <w:proofErr w:type="spellStart"/>
          <w:r w:rsidR="00982887" w:rsidRPr="00982887">
            <w:rPr>
              <w:rFonts w:ascii="Times New Roman" w:eastAsia="宋体" w:hAnsi="Times New Roman" w:cs="Times New Roman"/>
            </w:rPr>
            <w:t>sample.mol_pathological_id</w:t>
          </w:r>
          <w:proofErr w:type="spellEnd"/>
          <w:r w:rsidR="00982887" w:rsidRPr="00982887">
            <w:rPr>
              <w:rFonts w:ascii="Times New Roman" w:eastAsia="宋体" w:hAnsi="Times New Roman" w:cs="Times New Roman"/>
            </w:rPr>
            <w:t>}}</w:t>
          </w:r>
        </w:p>
      </w:tc>
    </w:tr>
  </w:tbl>
  <w:p w14:paraId="342DEACA" w14:textId="77777777" w:rsidR="00B26E38" w:rsidRDefault="00B26E3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1D5EA" w14:textId="77777777" w:rsidR="00B26E38" w:rsidRDefault="00B26E38">
    <w:pPr>
      <w:pStyle w:val="ac"/>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decimal"/>
      <w:lvlText w:val="%1."/>
      <w:lvlJc w:val="left"/>
      <w:pPr>
        <w:ind w:left="465" w:hanging="357"/>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0000002"/>
    <w:multiLevelType w:val="multilevel"/>
    <w:tmpl w:val="00000002"/>
    <w:lvl w:ilvl="0">
      <w:start w:val="1"/>
      <w:numFmt w:val="decimal"/>
      <w:pStyle w:val="a"/>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0000003"/>
    <w:multiLevelType w:val="multilevel"/>
    <w:tmpl w:val="00000003"/>
    <w:lvl w:ilvl="0">
      <w:start w:val="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00000004"/>
    <w:multiLevelType w:val="multilevel"/>
    <w:tmpl w:val="00000004"/>
    <w:lvl w:ilvl="0">
      <w:start w:val="1"/>
      <w:numFmt w:val="decimal"/>
      <w:lvlText w:val="%1"/>
      <w:lvlJc w:val="left"/>
      <w:pPr>
        <w:ind w:left="440" w:hanging="440"/>
      </w:pPr>
      <w:rPr>
        <w:rFonts w:ascii="Times New Roman" w:eastAsia="思源黑体 CN Normal" w:hAnsi="Times New Roman" w:cs="Times New Roman" w:hint="default"/>
        <w:b w:val="0"/>
        <w:i w:val="0"/>
        <w:sz w:val="17"/>
        <w:szCs w:val="17"/>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00000005"/>
    <w:multiLevelType w:val="multilevel"/>
    <w:tmpl w:val="00000005"/>
    <w:lvl w:ilvl="0">
      <w:start w:val="1"/>
      <w:numFmt w:val="decimal"/>
      <w:pStyle w:val="a0"/>
      <w:lvlText w:val="%1."/>
      <w:lvlJc w:val="left"/>
      <w:pPr>
        <w:ind w:left="280" w:hanging="280"/>
      </w:p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0000006"/>
    <w:multiLevelType w:val="multilevel"/>
    <w:tmpl w:val="0000000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00000007"/>
    <w:multiLevelType w:val="multilevel"/>
    <w:tmpl w:val="0000000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00000008"/>
    <w:multiLevelType w:val="singleLevel"/>
    <w:tmpl w:val="00000008"/>
    <w:lvl w:ilvl="0">
      <w:start w:val="1"/>
      <w:numFmt w:val="decimal"/>
      <w:suff w:val="space"/>
      <w:lvlText w:val="%1."/>
      <w:lvlJc w:val="left"/>
    </w:lvl>
  </w:abstractNum>
  <w:abstractNum w:abstractNumId="8" w15:restartNumberingAfterBreak="0">
    <w:nsid w:val="730B32B8"/>
    <w:multiLevelType w:val="singleLevel"/>
    <w:tmpl w:val="730B32B8"/>
    <w:lvl w:ilvl="0">
      <w:start w:val="2"/>
      <w:numFmt w:val="decimal"/>
      <w:lvlText w:val="%1."/>
      <w:lvlJc w:val="left"/>
      <w:pPr>
        <w:tabs>
          <w:tab w:val="left" w:pos="312"/>
        </w:tabs>
      </w:pPr>
    </w:lvl>
  </w:abstractNum>
  <w:num w:numId="1">
    <w:abstractNumId w:val="4"/>
  </w:num>
  <w:num w:numId="2">
    <w:abstractNumId w:val="1"/>
  </w:num>
  <w:num w:numId="3">
    <w:abstractNumId w:val="7"/>
  </w:num>
  <w:num w:numId="4">
    <w:abstractNumId w:val="8"/>
  </w:num>
  <w:num w:numId="5">
    <w:abstractNumId w:val="3"/>
  </w:num>
  <w:num w:numId="6">
    <w:abstractNumId w:val="5"/>
  </w:num>
  <w:num w:numId="7">
    <w:abstractNumId w:val="6"/>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0CB"/>
    <w:rsid w:val="000060CB"/>
    <w:rsid w:val="000514A1"/>
    <w:rsid w:val="00065EB2"/>
    <w:rsid w:val="000C6BA0"/>
    <w:rsid w:val="000F271F"/>
    <w:rsid w:val="001111C0"/>
    <w:rsid w:val="00156CA7"/>
    <w:rsid w:val="00192297"/>
    <w:rsid w:val="001979C8"/>
    <w:rsid w:val="001A54E3"/>
    <w:rsid w:val="001F06B4"/>
    <w:rsid w:val="002031C1"/>
    <w:rsid w:val="00322530"/>
    <w:rsid w:val="003D75BC"/>
    <w:rsid w:val="003E36B8"/>
    <w:rsid w:val="00466A03"/>
    <w:rsid w:val="005517E5"/>
    <w:rsid w:val="00585026"/>
    <w:rsid w:val="005A2C6B"/>
    <w:rsid w:val="005C3D87"/>
    <w:rsid w:val="005D4A9F"/>
    <w:rsid w:val="005F6C53"/>
    <w:rsid w:val="00624633"/>
    <w:rsid w:val="0062765D"/>
    <w:rsid w:val="00697336"/>
    <w:rsid w:val="006F1B94"/>
    <w:rsid w:val="00704D83"/>
    <w:rsid w:val="0072108B"/>
    <w:rsid w:val="00762DC5"/>
    <w:rsid w:val="00815AEE"/>
    <w:rsid w:val="008224AB"/>
    <w:rsid w:val="00855F84"/>
    <w:rsid w:val="0087321F"/>
    <w:rsid w:val="00902433"/>
    <w:rsid w:val="00915F8D"/>
    <w:rsid w:val="00926B1D"/>
    <w:rsid w:val="00977C68"/>
    <w:rsid w:val="00982887"/>
    <w:rsid w:val="009C22C4"/>
    <w:rsid w:val="009D2761"/>
    <w:rsid w:val="009F065A"/>
    <w:rsid w:val="00A144FF"/>
    <w:rsid w:val="00A36236"/>
    <w:rsid w:val="00A76D7D"/>
    <w:rsid w:val="00AC1508"/>
    <w:rsid w:val="00B26E38"/>
    <w:rsid w:val="00B37D9D"/>
    <w:rsid w:val="00B56079"/>
    <w:rsid w:val="00BA733F"/>
    <w:rsid w:val="00BB4C18"/>
    <w:rsid w:val="00BF0885"/>
    <w:rsid w:val="00C072F4"/>
    <w:rsid w:val="00C4376E"/>
    <w:rsid w:val="00C55E40"/>
    <w:rsid w:val="00D1076B"/>
    <w:rsid w:val="00D83916"/>
    <w:rsid w:val="00D93D9E"/>
    <w:rsid w:val="00D97648"/>
    <w:rsid w:val="00DB410D"/>
    <w:rsid w:val="00DF78CA"/>
    <w:rsid w:val="00E10FE0"/>
    <w:rsid w:val="00E3006D"/>
    <w:rsid w:val="00E75596"/>
    <w:rsid w:val="00E839F4"/>
    <w:rsid w:val="00E940DE"/>
    <w:rsid w:val="00EA501E"/>
    <w:rsid w:val="00F04B8E"/>
    <w:rsid w:val="00F14597"/>
    <w:rsid w:val="00F32497"/>
    <w:rsid w:val="00FB7DA9"/>
    <w:rsid w:val="00FE6FB5"/>
    <w:rsid w:val="00FF3605"/>
    <w:rsid w:val="18CC6FF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F84973B"/>
  <w15:docId w15:val="{85C176FB-76C1-494C-9B90-5FE7A6728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思源黑体" w:eastAsia="思源黑体" w:hAnsi="思源黑体" w:cs="思源黑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lsdException w:name="annotation text"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0F271F"/>
    <w:pPr>
      <w:widowControl w:val="0"/>
      <w:jc w:val="both"/>
    </w:pPr>
    <w:rPr>
      <w:rFonts w:ascii="等线" w:eastAsia="等线" w:hAnsi="等线" w:cs="宋体"/>
      <w:kern w:val="2"/>
      <w:sz w:val="21"/>
      <w:szCs w:val="22"/>
    </w:rPr>
  </w:style>
  <w:style w:type="paragraph" w:styleId="1">
    <w:name w:val="heading 1"/>
    <w:basedOn w:val="a1"/>
    <w:next w:val="a1"/>
    <w:uiPriority w:val="9"/>
    <w:qFormat/>
    <w:pPr>
      <w:spacing w:beforeAutospacing="1" w:afterAutospacing="1"/>
      <w:jc w:val="left"/>
      <w:outlineLvl w:val="0"/>
    </w:pPr>
    <w:rPr>
      <w:rFonts w:ascii="宋体" w:eastAsia="宋体" w:hAnsi="宋体" w:cs="Times New Roman" w:hint="eastAsia"/>
      <w:b/>
      <w:kern w:val="44"/>
      <w:sz w:val="48"/>
      <w:szCs w:val="48"/>
    </w:rPr>
  </w:style>
  <w:style w:type="paragraph" w:styleId="2">
    <w:name w:val="heading 2"/>
    <w:basedOn w:val="a1"/>
    <w:next w:val="a1"/>
    <w:uiPriority w:val="9"/>
    <w:semiHidden/>
    <w:unhideWhenUsed/>
    <w:qFormat/>
    <w:pPr>
      <w:spacing w:beforeAutospacing="1" w:afterAutospacing="1"/>
      <w:jc w:val="left"/>
      <w:outlineLvl w:val="1"/>
    </w:pPr>
    <w:rPr>
      <w:rFonts w:ascii="宋体" w:eastAsia="宋体" w:hAnsi="宋体" w:cs="Times New Roman" w:hint="eastAsia"/>
      <w:b/>
      <w:kern w:val="0"/>
      <w:sz w:val="36"/>
      <w:szCs w:val="36"/>
    </w:rPr>
  </w:style>
  <w:style w:type="paragraph" w:styleId="3">
    <w:name w:val="heading 3"/>
    <w:basedOn w:val="a1"/>
    <w:next w:val="a1"/>
    <w:uiPriority w:val="9"/>
    <w:semiHidden/>
    <w:unhideWhenUsed/>
    <w:qFormat/>
    <w:pPr>
      <w:spacing w:before="60"/>
      <w:ind w:left="799" w:hanging="637"/>
      <w:outlineLvl w:val="2"/>
    </w:pPr>
    <w:rPr>
      <w:rFonts w:ascii="Microsoft JhengHei Light" w:eastAsia="Microsoft JhengHei Light" w:hAnsi="Microsoft JhengHei Light" w:cs="Microsoft JhengHei Light"/>
      <w:sz w:val="25"/>
      <w:szCs w:val="25"/>
      <w:lang w:val="zh-CN" w:bidi="zh-CN"/>
    </w:rPr>
  </w:style>
  <w:style w:type="paragraph" w:styleId="4">
    <w:name w:val="heading 4"/>
    <w:basedOn w:val="a1"/>
    <w:next w:val="a1"/>
    <w:link w:val="40"/>
    <w:uiPriority w:val="9"/>
    <w:semiHidden/>
    <w:unhideWhenUsed/>
    <w:qFormat/>
    <w:pPr>
      <w:keepNext/>
      <w:keepLines/>
      <w:spacing w:before="280" w:after="290" w:line="376" w:lineRule="auto"/>
      <w:outlineLvl w:val="3"/>
    </w:pPr>
    <w:rPr>
      <w:rFonts w:ascii="等线 Light" w:eastAsia="等线 Light" w:hAnsi="等线 Light"/>
      <w:b/>
      <w:bCs/>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annotation text"/>
    <w:basedOn w:val="a1"/>
    <w:link w:val="a6"/>
    <w:uiPriority w:val="99"/>
    <w:qFormat/>
    <w:pPr>
      <w:jc w:val="left"/>
    </w:pPr>
  </w:style>
  <w:style w:type="paragraph" w:styleId="a7">
    <w:name w:val="Body Text"/>
    <w:basedOn w:val="a1"/>
    <w:uiPriority w:val="1"/>
    <w:qFormat/>
    <w:rPr>
      <w:rFonts w:ascii="Microsoft JhengHei Light" w:eastAsia="Microsoft JhengHei Light" w:hAnsi="Microsoft JhengHei Light" w:cs="Microsoft JhengHei Light"/>
      <w:sz w:val="19"/>
      <w:szCs w:val="19"/>
      <w:lang w:val="zh-CN" w:bidi="zh-CN"/>
    </w:rPr>
  </w:style>
  <w:style w:type="paragraph" w:styleId="a8">
    <w:name w:val="Balloon Text"/>
    <w:basedOn w:val="a1"/>
    <w:link w:val="a9"/>
    <w:uiPriority w:val="99"/>
    <w:qFormat/>
    <w:rPr>
      <w:sz w:val="18"/>
      <w:szCs w:val="18"/>
    </w:rPr>
  </w:style>
  <w:style w:type="paragraph" w:styleId="aa">
    <w:name w:val="footer"/>
    <w:basedOn w:val="a1"/>
    <w:link w:val="ab"/>
    <w:uiPriority w:val="99"/>
    <w:qFormat/>
    <w:pPr>
      <w:tabs>
        <w:tab w:val="center" w:pos="4153"/>
        <w:tab w:val="right" w:pos="8306"/>
      </w:tabs>
      <w:snapToGrid w:val="0"/>
      <w:jc w:val="left"/>
    </w:pPr>
    <w:rPr>
      <w:sz w:val="18"/>
      <w:szCs w:val="18"/>
    </w:rPr>
  </w:style>
  <w:style w:type="paragraph" w:styleId="ac">
    <w:name w:val="header"/>
    <w:basedOn w:val="a1"/>
    <w:link w:val="ad"/>
    <w:uiPriority w:val="99"/>
    <w:qFormat/>
    <w:pPr>
      <w:pBdr>
        <w:bottom w:val="single" w:sz="6" w:space="1" w:color="auto"/>
      </w:pBdr>
      <w:tabs>
        <w:tab w:val="center" w:pos="4153"/>
        <w:tab w:val="right" w:pos="8306"/>
      </w:tabs>
      <w:snapToGrid w:val="0"/>
      <w:jc w:val="center"/>
    </w:pPr>
    <w:rPr>
      <w:sz w:val="18"/>
      <w:szCs w:val="18"/>
    </w:rPr>
  </w:style>
  <w:style w:type="paragraph" w:styleId="ae">
    <w:name w:val="footnote text"/>
    <w:basedOn w:val="a1"/>
    <w:link w:val="af"/>
    <w:uiPriority w:val="99"/>
    <w:qFormat/>
    <w:pPr>
      <w:widowControl/>
      <w:jc w:val="left"/>
    </w:pPr>
    <w:rPr>
      <w:rFonts w:cs="Times New Roman"/>
      <w:kern w:val="0"/>
      <w:sz w:val="20"/>
      <w:szCs w:val="20"/>
    </w:rPr>
  </w:style>
  <w:style w:type="paragraph" w:styleId="af0">
    <w:name w:val="Normal (Web)"/>
    <w:basedOn w:val="a1"/>
    <w:uiPriority w:val="99"/>
    <w:qFormat/>
    <w:pPr>
      <w:widowControl/>
      <w:spacing w:beforeAutospacing="1" w:afterAutospacing="1"/>
      <w:jc w:val="left"/>
    </w:pPr>
    <w:rPr>
      <w:rFonts w:ascii="宋体" w:eastAsia="宋体" w:hAnsi="宋体" w:cs="Times New Roman"/>
      <w:kern w:val="0"/>
      <w:sz w:val="24"/>
      <w:szCs w:val="24"/>
    </w:rPr>
  </w:style>
  <w:style w:type="paragraph" w:styleId="af1">
    <w:name w:val="annotation subject"/>
    <w:basedOn w:val="a5"/>
    <w:next w:val="a5"/>
    <w:link w:val="af2"/>
    <w:uiPriority w:val="99"/>
    <w:qFormat/>
    <w:rPr>
      <w:b/>
      <w:bCs/>
    </w:rPr>
  </w:style>
  <w:style w:type="table" w:styleId="af3">
    <w:name w:val="Table Grid"/>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2"/>
    <w:uiPriority w:val="22"/>
    <w:qFormat/>
    <w:rPr>
      <w:b/>
      <w:bCs/>
    </w:rPr>
  </w:style>
  <w:style w:type="character" w:styleId="af5">
    <w:name w:val="Hyperlink"/>
    <w:basedOn w:val="a2"/>
    <w:uiPriority w:val="99"/>
    <w:qFormat/>
    <w:rPr>
      <w:color w:val="0563C1"/>
      <w:u w:val="single"/>
    </w:rPr>
  </w:style>
  <w:style w:type="character" w:styleId="af6">
    <w:name w:val="annotation reference"/>
    <w:basedOn w:val="a2"/>
    <w:uiPriority w:val="99"/>
    <w:qFormat/>
    <w:rPr>
      <w:sz w:val="21"/>
      <w:szCs w:val="21"/>
    </w:rPr>
  </w:style>
  <w:style w:type="table" w:customStyle="1" w:styleId="-11">
    <w:name w:val="浅色底纹 - 强调文字颜色 11"/>
    <w:basedOn w:val="a3"/>
    <w:uiPriority w:val="60"/>
    <w:qFormat/>
    <w:rPr>
      <w:color w:val="2F5597"/>
      <w:sz w:val="22"/>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CF0"/>
      </w:tcPr>
    </w:tblStylePr>
    <w:tblStylePr w:type="band1Horz">
      <w:tblPr/>
      <w:tcPr>
        <w:tcBorders>
          <w:left w:val="nil"/>
          <w:right w:val="nil"/>
          <w:insideH w:val="nil"/>
          <w:insideV w:val="nil"/>
        </w:tcBorders>
        <w:shd w:val="clear" w:color="auto" w:fill="D0DCF0"/>
      </w:tcPr>
    </w:tblStylePr>
  </w:style>
  <w:style w:type="character" w:customStyle="1" w:styleId="ad">
    <w:name w:val="页眉 字符"/>
    <w:basedOn w:val="a2"/>
    <w:link w:val="ac"/>
    <w:uiPriority w:val="99"/>
    <w:qFormat/>
    <w:rPr>
      <w:sz w:val="18"/>
      <w:szCs w:val="18"/>
    </w:rPr>
  </w:style>
  <w:style w:type="character" w:customStyle="1" w:styleId="ab">
    <w:name w:val="页脚 字符"/>
    <w:basedOn w:val="a2"/>
    <w:link w:val="aa"/>
    <w:uiPriority w:val="99"/>
    <w:qFormat/>
    <w:rPr>
      <w:sz w:val="18"/>
      <w:szCs w:val="18"/>
    </w:rPr>
  </w:style>
  <w:style w:type="paragraph" w:customStyle="1" w:styleId="DecimalAligned">
    <w:name w:val="Decimal Aligned"/>
    <w:basedOn w:val="a1"/>
    <w:uiPriority w:val="40"/>
    <w:qFormat/>
    <w:pPr>
      <w:widowControl/>
      <w:tabs>
        <w:tab w:val="decimal" w:pos="360"/>
      </w:tabs>
      <w:spacing w:after="200" w:line="276" w:lineRule="auto"/>
      <w:jc w:val="left"/>
    </w:pPr>
    <w:rPr>
      <w:rFonts w:cs="Times New Roman"/>
      <w:kern w:val="0"/>
      <w:sz w:val="22"/>
    </w:rPr>
  </w:style>
  <w:style w:type="character" w:customStyle="1" w:styleId="af">
    <w:name w:val="脚注文本 字符"/>
    <w:basedOn w:val="a2"/>
    <w:link w:val="ae"/>
    <w:uiPriority w:val="99"/>
    <w:qFormat/>
    <w:rPr>
      <w:rFonts w:cs="Times New Roman"/>
      <w:kern w:val="0"/>
      <w:sz w:val="20"/>
      <w:szCs w:val="20"/>
    </w:rPr>
  </w:style>
  <w:style w:type="character" w:customStyle="1" w:styleId="10">
    <w:name w:val="不明显强调1"/>
    <w:basedOn w:val="a2"/>
    <w:uiPriority w:val="19"/>
    <w:qFormat/>
    <w:rPr>
      <w:i/>
      <w:iCs/>
    </w:rPr>
  </w:style>
  <w:style w:type="paragraph" w:customStyle="1" w:styleId="af7">
    <w:name w:val="表头"/>
    <w:basedOn w:val="a1"/>
    <w:qFormat/>
    <w:pPr>
      <w:jc w:val="center"/>
    </w:pPr>
    <w:rPr>
      <w:rFonts w:ascii="Times New Roman" w:eastAsia="宋体" w:hAnsi="Times New Roman" w:cs="Times New Roman"/>
      <w:kern w:val="0"/>
      <w:szCs w:val="20"/>
    </w:rPr>
  </w:style>
  <w:style w:type="paragraph" w:styleId="a0">
    <w:name w:val="List Paragraph"/>
    <w:basedOn w:val="a1"/>
    <w:uiPriority w:val="34"/>
    <w:qFormat/>
    <w:pPr>
      <w:numPr>
        <w:numId w:val="1"/>
      </w:numPr>
      <w:adjustRightInd w:val="0"/>
      <w:snapToGrid w:val="0"/>
      <w:jc w:val="left"/>
    </w:pPr>
  </w:style>
  <w:style w:type="character" w:customStyle="1" w:styleId="11">
    <w:name w:val="未处理的提及1"/>
    <w:basedOn w:val="a2"/>
    <w:uiPriority w:val="99"/>
    <w:qFormat/>
    <w:rPr>
      <w:color w:val="605E5C"/>
      <w:shd w:val="clear" w:color="auto" w:fill="E1DFDD"/>
    </w:rPr>
  </w:style>
  <w:style w:type="character" w:customStyle="1" w:styleId="a9">
    <w:name w:val="批注框文本 字符"/>
    <w:basedOn w:val="a2"/>
    <w:link w:val="a8"/>
    <w:uiPriority w:val="99"/>
    <w:qFormat/>
    <w:rPr>
      <w:sz w:val="18"/>
      <w:szCs w:val="18"/>
    </w:rPr>
  </w:style>
  <w:style w:type="paragraph" w:customStyle="1" w:styleId="TableParagraph">
    <w:name w:val="Table Paragraph"/>
    <w:basedOn w:val="a1"/>
    <w:uiPriority w:val="1"/>
    <w:qFormat/>
    <w:rPr>
      <w:rFonts w:ascii="Microsoft JhengHei Light" w:eastAsia="Microsoft JhengHei Light" w:hAnsi="Microsoft JhengHei Light" w:cs="Microsoft JhengHei Light"/>
      <w:lang w:val="zh-CN" w:bidi="zh-CN"/>
    </w:rPr>
  </w:style>
  <w:style w:type="character" w:customStyle="1" w:styleId="15">
    <w:name w:val="15"/>
    <w:basedOn w:val="a2"/>
    <w:qFormat/>
    <w:rPr>
      <w:rFonts w:ascii="Times New Roman" w:hAnsi="Times New Roman" w:cs="Times New Roman" w:hint="default"/>
      <w:color w:val="0563C1"/>
      <w:u w:val="single"/>
    </w:rPr>
  </w:style>
  <w:style w:type="character" w:customStyle="1" w:styleId="100">
    <w:name w:val="10"/>
    <w:basedOn w:val="a2"/>
    <w:qFormat/>
    <w:rPr>
      <w:rFonts w:ascii="Times New Roman" w:hAnsi="Times New Roman" w:cs="Times New Roman" w:hint="default"/>
    </w:rPr>
  </w:style>
  <w:style w:type="paragraph" w:customStyle="1" w:styleId="12">
    <w:name w:val="正常1"/>
    <w:qFormat/>
    <w:rPr>
      <w:rFonts w:ascii="Times" w:eastAsia="宋体" w:hAnsi="Times" w:cs="Times New Roman"/>
    </w:rPr>
  </w:style>
  <w:style w:type="character" w:customStyle="1" w:styleId="a6">
    <w:name w:val="批注文字 字符"/>
    <w:basedOn w:val="a2"/>
    <w:link w:val="a5"/>
    <w:uiPriority w:val="99"/>
    <w:qFormat/>
    <w:rPr>
      <w:rFonts w:ascii="等线" w:eastAsia="等线" w:hAnsi="等线" w:cs="宋体"/>
      <w:kern w:val="2"/>
      <w:sz w:val="21"/>
      <w:szCs w:val="22"/>
    </w:rPr>
  </w:style>
  <w:style w:type="character" w:customStyle="1" w:styleId="af2">
    <w:name w:val="批注主题 字符"/>
    <w:basedOn w:val="a6"/>
    <w:link w:val="af1"/>
    <w:qFormat/>
    <w:rPr>
      <w:rFonts w:ascii="等线" w:eastAsia="等线" w:hAnsi="等线" w:cs="宋体"/>
      <w:kern w:val="2"/>
      <w:sz w:val="21"/>
      <w:szCs w:val="22"/>
    </w:rPr>
  </w:style>
  <w:style w:type="paragraph" w:customStyle="1" w:styleId="Default">
    <w:name w:val="Default"/>
    <w:uiPriority w:val="99"/>
    <w:qFormat/>
    <w:pPr>
      <w:autoSpaceDE w:val="0"/>
      <w:autoSpaceDN w:val="0"/>
      <w:adjustRightInd w:val="0"/>
      <w:snapToGrid w:val="0"/>
      <w:jc w:val="both"/>
    </w:pPr>
    <w:rPr>
      <w:rFonts w:ascii="Times New Roman" w:eastAsia="宋体" w:hAnsi="Times New Roman" w:cs="Arial"/>
      <w:bCs/>
      <w:color w:val="3B3838"/>
      <w:sz w:val="16"/>
      <w:szCs w:val="16"/>
    </w:rPr>
  </w:style>
  <w:style w:type="paragraph" w:customStyle="1" w:styleId="af8">
    <w:name w:val="表格内段落"/>
    <w:basedOn w:val="a1"/>
    <w:link w:val="af9"/>
    <w:qFormat/>
    <w:pPr>
      <w:snapToGrid w:val="0"/>
      <w:spacing w:line="360" w:lineRule="exact"/>
      <w:jc w:val="center"/>
    </w:pPr>
    <w:rPr>
      <w:rFonts w:ascii="思源黑体 CN" w:eastAsia="思源黑体 CN" w:hAnsi="思源黑体 CN" w:cs="思源黑体 CN"/>
      <w:sz w:val="18"/>
    </w:rPr>
  </w:style>
  <w:style w:type="character" w:customStyle="1" w:styleId="af9">
    <w:name w:val="表格内段落 字符"/>
    <w:basedOn w:val="a2"/>
    <w:link w:val="af8"/>
    <w:qFormat/>
    <w:rPr>
      <w:rFonts w:ascii="思源黑体 CN" w:eastAsia="思源黑体 CN" w:hAnsi="思源黑体 CN" w:cs="思源黑体 CN"/>
      <w:kern w:val="2"/>
      <w:sz w:val="18"/>
      <w:szCs w:val="22"/>
    </w:rPr>
  </w:style>
  <w:style w:type="character" w:customStyle="1" w:styleId="fontstyle21">
    <w:name w:val="fontstyle21"/>
    <w:basedOn w:val="a2"/>
    <w:qFormat/>
    <w:rPr>
      <w:rFonts w:ascii="TimesNewRomanPSMT" w:hAnsi="TimesNewRomanPSMT" w:hint="default"/>
      <w:color w:val="666666"/>
      <w:sz w:val="16"/>
      <w:szCs w:val="16"/>
    </w:rPr>
  </w:style>
  <w:style w:type="character" w:customStyle="1" w:styleId="fontstyle01">
    <w:name w:val="fontstyle01"/>
    <w:basedOn w:val="a2"/>
    <w:qFormat/>
    <w:rPr>
      <w:rFonts w:ascii="宋体" w:eastAsia="宋体" w:hAnsi="宋体" w:hint="eastAsia"/>
      <w:color w:val="666666"/>
      <w:sz w:val="16"/>
      <w:szCs w:val="16"/>
    </w:rPr>
  </w:style>
  <w:style w:type="paragraph" w:customStyle="1" w:styleId="a">
    <w:name w:val="备注"/>
    <w:basedOn w:val="a1"/>
    <w:next w:val="a1"/>
    <w:link w:val="afa"/>
    <w:qFormat/>
    <w:pPr>
      <w:widowControl/>
      <w:numPr>
        <w:numId w:val="2"/>
      </w:numPr>
      <w:ind w:left="170" w:firstLineChars="200" w:hanging="170"/>
    </w:pPr>
    <w:rPr>
      <w:rFonts w:ascii="Times New Roman" w:eastAsia="宋体" w:hAnsi="Times New Roman" w:cs="Times New Roman"/>
      <w:sz w:val="18"/>
      <w:szCs w:val="24"/>
    </w:rPr>
  </w:style>
  <w:style w:type="paragraph" w:customStyle="1" w:styleId="-1">
    <w:name w:val="样式-1表内容"/>
    <w:basedOn w:val="a1"/>
    <w:qFormat/>
    <w:pPr>
      <w:snapToGrid w:val="0"/>
      <w:spacing w:line="300" w:lineRule="exact"/>
      <w:jc w:val="center"/>
    </w:pPr>
    <w:rPr>
      <w:rFonts w:ascii="微软雅黑" w:eastAsia="微软雅黑" w:hAnsi="微软雅黑" w:cs="微软雅黑" w:hint="eastAsia"/>
      <w:sz w:val="18"/>
      <w:szCs w:val="18"/>
    </w:rPr>
  </w:style>
  <w:style w:type="paragraph" w:customStyle="1" w:styleId="-">
    <w:name w:val="样式-表头"/>
    <w:basedOn w:val="a1"/>
    <w:qFormat/>
    <w:pPr>
      <w:snapToGrid w:val="0"/>
      <w:jc w:val="center"/>
    </w:pPr>
    <w:rPr>
      <w:rFonts w:ascii="微软雅黑" w:eastAsia="微软雅黑" w:hAnsi="微软雅黑" w:cs="微软雅黑" w:hint="eastAsia"/>
      <w:b/>
      <w:bCs/>
      <w:color w:val="FFFFFF"/>
      <w:sz w:val="18"/>
      <w:szCs w:val="18"/>
    </w:rPr>
  </w:style>
  <w:style w:type="paragraph" w:customStyle="1" w:styleId="-0">
    <w:name w:val="样式-备注"/>
    <w:basedOn w:val="a1"/>
    <w:qFormat/>
    <w:pPr>
      <w:snapToGrid w:val="0"/>
      <w:spacing w:afterLines="20" w:after="20" w:line="240" w:lineRule="exact"/>
    </w:pPr>
    <w:rPr>
      <w:rFonts w:ascii="微软雅黑" w:eastAsia="微软雅黑" w:hAnsi="微软雅黑" w:cs="Times New Roman"/>
      <w:color w:val="595959"/>
      <w:sz w:val="16"/>
      <w:szCs w:val="16"/>
    </w:rPr>
  </w:style>
  <w:style w:type="character" w:customStyle="1" w:styleId="afa">
    <w:name w:val="备注 字符"/>
    <w:basedOn w:val="a2"/>
    <w:link w:val="a"/>
    <w:qFormat/>
    <w:rPr>
      <w:rFonts w:ascii="Times New Roman" w:eastAsia="宋体" w:hAnsi="Times New Roman" w:cs="Times New Roman"/>
      <w:kern w:val="2"/>
      <w:sz w:val="18"/>
      <w:szCs w:val="24"/>
    </w:rPr>
  </w:style>
  <w:style w:type="character" w:customStyle="1" w:styleId="20">
    <w:name w:val="未处理的提及2"/>
    <w:basedOn w:val="a2"/>
    <w:uiPriority w:val="99"/>
    <w:qFormat/>
    <w:rPr>
      <w:color w:val="605E5C"/>
      <w:shd w:val="clear" w:color="auto" w:fill="E1DFDD"/>
    </w:rPr>
  </w:style>
  <w:style w:type="paragraph" w:customStyle="1" w:styleId="13">
    <w:name w:val="修订1"/>
    <w:uiPriority w:val="99"/>
    <w:qFormat/>
    <w:rPr>
      <w:rFonts w:ascii="等线" w:eastAsia="等线" w:hAnsi="等线" w:cs="宋体"/>
      <w:kern w:val="2"/>
      <w:sz w:val="21"/>
      <w:szCs w:val="22"/>
    </w:rPr>
  </w:style>
  <w:style w:type="table" w:customStyle="1" w:styleId="BRCA-v31">
    <w:name w:val="BRCA-v31"/>
    <w:basedOn w:val="a3"/>
    <w:uiPriority w:val="99"/>
    <w:qFormat/>
    <w:pPr>
      <w:jc w:val="center"/>
    </w:pPr>
    <w:rPr>
      <w:rFonts w:ascii="等线" w:eastAsia="等线" w:hAnsi="等线" w:cs="宋体"/>
    </w:rPr>
    <w:tblPr>
      <w:tblBorders>
        <w:top w:val="single" w:sz="4" w:space="0" w:color="000000"/>
        <w:left w:val="single" w:sz="4" w:space="0" w:color="000000"/>
        <w:bottom w:val="single" w:sz="4" w:space="0" w:color="000000"/>
        <w:right w:val="single" w:sz="4" w:space="0" w:color="000000"/>
        <w:insideH w:val="dashed" w:sz="4" w:space="0" w:color="BFBFBF"/>
        <w:insideV w:val="dashed" w:sz="4" w:space="0" w:color="BFBFBF"/>
      </w:tblBorders>
    </w:tblPr>
    <w:tcPr>
      <w:vAlign w:val="center"/>
    </w:tcPr>
    <w:tblStylePr w:type="firstRow">
      <w:tblPr/>
      <w:tcPr>
        <w:tcBorders>
          <w:insideV w:val="single" w:sz="4" w:space="0" w:color="auto"/>
        </w:tcBorders>
        <w:shd w:val="clear" w:color="auto" w:fill="4F81BD"/>
      </w:tcPr>
    </w:tblStylePr>
  </w:style>
  <w:style w:type="table" w:customStyle="1" w:styleId="amoydx-TMB-1">
    <w:name w:val="amoydx-TMB-1"/>
    <w:basedOn w:val="a3"/>
    <w:uiPriority w:val="99"/>
    <w:qFormat/>
    <w:rPr>
      <w:rFonts w:eastAsia="Source Han Sans Heavy"/>
      <w:sz w:val="15"/>
    </w:rPr>
    <w:tblPr>
      <w:tblBorders>
        <w:bottom w:val="single" w:sz="4" w:space="0" w:color="16A085"/>
        <w:insideV w:val="dashed" w:sz="4" w:space="0" w:color="BEBEBE"/>
      </w:tblBorders>
    </w:tblPr>
    <w:tcPr>
      <w:vAlign w:val="center"/>
    </w:tcPr>
    <w:tblStylePr w:type="firstRow">
      <w:tblPr/>
      <w:tcPr>
        <w:tcBorders>
          <w:top w:val="nil"/>
          <w:left w:val="nil"/>
          <w:bottom w:val="nil"/>
          <w:right w:val="nil"/>
          <w:insideH w:val="dashed" w:sz="4" w:space="0" w:color="auto"/>
          <w:insideV w:val="dashed" w:sz="4" w:space="0" w:color="auto"/>
          <w:tl2br w:val="nil"/>
          <w:tr2bl w:val="nil"/>
        </w:tcBorders>
      </w:tcPr>
    </w:tblStylePr>
    <w:tblStylePr w:type="lastRow">
      <w:tblPr/>
      <w:tcPr>
        <w:tcBorders>
          <w:top w:val="nil"/>
          <w:left w:val="single" w:sz="4" w:space="0" w:color="16A085"/>
          <w:bottom w:val="nil"/>
          <w:right w:val="nil"/>
          <w:insideH w:val="nil"/>
          <w:insideV w:val="nil"/>
          <w:tl2br w:val="nil"/>
          <w:tr2bl w:val="nil"/>
        </w:tcBorders>
      </w:tcPr>
    </w:tblStylePr>
    <w:tblStylePr w:type="firstCol">
      <w:tblPr/>
      <w:tcPr>
        <w:tcBorders>
          <w:top w:val="nil"/>
          <w:left w:val="nil"/>
          <w:bottom w:val="nil"/>
          <w:right w:val="nil"/>
          <w:insideH w:val="dashed" w:sz="4" w:space="0" w:color="auto"/>
          <w:insideV w:val="dashed" w:sz="4" w:space="0" w:color="auto"/>
          <w:tl2br w:val="nil"/>
          <w:tr2bl w:val="nil"/>
        </w:tcBorders>
        <w:shd w:val="clear" w:color="auto" w:fill="FFFFFF"/>
      </w:tcPr>
    </w:tblStylePr>
    <w:tblStylePr w:type="band1Horz">
      <w:tblPr/>
      <w:tcPr>
        <w:shd w:val="clear" w:color="auto" w:fill="DBE5F1"/>
      </w:tcPr>
    </w:tblStylePr>
    <w:tblStylePr w:type="band2Horz">
      <w:tblPr/>
      <w:tcPr>
        <w:shd w:val="clear" w:color="auto" w:fill="FFFFFF"/>
      </w:tcPr>
    </w:tblStylePr>
  </w:style>
  <w:style w:type="paragraph" w:customStyle="1" w:styleId="21">
    <w:name w:val="修订2"/>
    <w:uiPriority w:val="99"/>
    <w:qFormat/>
    <w:rPr>
      <w:rFonts w:ascii="等线" w:eastAsia="等线" w:hAnsi="等线" w:cs="宋体"/>
      <w:kern w:val="2"/>
      <w:sz w:val="21"/>
      <w:szCs w:val="22"/>
    </w:rPr>
  </w:style>
  <w:style w:type="paragraph" w:customStyle="1" w:styleId="30">
    <w:name w:val="修订3"/>
    <w:uiPriority w:val="99"/>
    <w:qFormat/>
    <w:rPr>
      <w:rFonts w:ascii="等线" w:eastAsia="等线" w:hAnsi="等线" w:cs="宋体"/>
      <w:kern w:val="2"/>
      <w:sz w:val="21"/>
      <w:szCs w:val="22"/>
    </w:rPr>
  </w:style>
  <w:style w:type="character" w:customStyle="1" w:styleId="40">
    <w:name w:val="标题 4 字符"/>
    <w:basedOn w:val="a2"/>
    <w:link w:val="4"/>
    <w:uiPriority w:val="9"/>
    <w:qFormat/>
    <w:rPr>
      <w:rFonts w:ascii="等线 Light" w:eastAsia="等线 Light" w:hAnsi="等线 Light" w:cs="宋体"/>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A1DC52-2EC3-4E0A-B649-FF553185C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7</Pages>
  <Words>1680</Words>
  <Characters>9577</Characters>
  <Application>Microsoft Office Word</Application>
  <DocSecurity>0</DocSecurity>
  <Lines>79</Lines>
  <Paragraphs>22</Paragraphs>
  <ScaleCrop>false</ScaleCrop>
  <Company>Microsoft</Company>
  <LinksUpToDate>false</LinksUpToDate>
  <CharactersWithSpaces>11235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Simceredx</dc:creator>
  <cp:lastModifiedBy>刘炜芬</cp:lastModifiedBy>
  <cp:revision>42</cp:revision>
  <cp:lastPrinted>2026-04-01T05:55:00Z</cp:lastPrinted>
  <dcterms:created xsi:type="dcterms:W3CDTF">2026-07-16T08:06:00Z</dcterms:created>
  <dcterms:modified xsi:type="dcterms:W3CDTF">2026-07-20T02:04:00Z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7A3160ADB32C48B3A5A6E3DE33DEDF79_13</vt:lpwstr>
  </property>
  <property fmtid="{D5CDD505-2E9C-101B-9397-08002B2CF9AE}" pid="4" name="KSOTemplateDocerSaveRecord">
    <vt:lpwstr>eyJoZGlkIjoiNjExYjNjM2FiZjVkY2YwNjA3NWU4YjJmYjhiNzY1NmUiLCJ1c2VySWQiOiIzODE4NDUxMjUifQ==</vt:lpwstr>
  </property>
</Properties>
</file>